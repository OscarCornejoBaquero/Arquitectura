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bookmarkStart w:id="0" w:name="_Hlk65158314"/>
      <w:bookmarkEnd w:id="0"/>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A915E3">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A915E3">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A915E3">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A915E3">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A915E3">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A915E3">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A915E3">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A915E3">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A915E3">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A915E3">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A915E3">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A915E3">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A915E3">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A915E3">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A915E3">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A915E3">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A915E3">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A915E3">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A915E3">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A915E3">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A915E3">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A915E3">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A915E3">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A915E3">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1" w:name="_Toc384282994"/>
      <w:bookmarkStart w:id="2" w:name="_Toc59650525"/>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3" w:name="_Toc384282995"/>
      <w:bookmarkStart w:id="4" w:name="_Toc59650526"/>
      <w:r w:rsidRPr="00453783">
        <w:rPr>
          <w:rFonts w:ascii="Calibri" w:hAnsi="Calibri" w:cs="Book Antiqua"/>
          <w:i w:val="0"/>
          <w:sz w:val="24"/>
        </w:rPr>
        <w:t>Objetivo</w:t>
      </w:r>
      <w:bookmarkEnd w:id="3"/>
      <w:bookmarkEnd w:id="4"/>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5" w:name="_Toc384282996"/>
      <w:bookmarkStart w:id="6"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5"/>
      <w:bookmarkEnd w:id="6"/>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261AE0">
            <w:pPr>
              <w:numPr>
                <w:ilvl w:val="0"/>
                <w:numId w:val="7"/>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261AE0">
            <w:pPr>
              <w:numPr>
                <w:ilvl w:val="0"/>
                <w:numId w:val="7"/>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261AE0">
            <w:pPr>
              <w:numPr>
                <w:ilvl w:val="0"/>
                <w:numId w:val="7"/>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261AE0">
            <w:pPr>
              <w:numPr>
                <w:ilvl w:val="0"/>
                <w:numId w:val="7"/>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261AE0">
            <w:pPr>
              <w:numPr>
                <w:ilvl w:val="0"/>
                <w:numId w:val="7"/>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261AE0">
      <w:pPr>
        <w:pStyle w:val="Prrafodelista"/>
        <w:numPr>
          <w:ilvl w:val="0"/>
          <w:numId w:val="9"/>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261AE0">
      <w:pPr>
        <w:pStyle w:val="Prrafodelista"/>
        <w:numPr>
          <w:ilvl w:val="0"/>
          <w:numId w:val="9"/>
        </w:numPr>
        <w:jc w:val="both"/>
        <w:rPr>
          <w:rFonts w:ascii="Calibri" w:hAnsi="Calibri" w:cs="Book Antiqua"/>
          <w:i/>
          <w:color w:val="000000" w:themeColor="text1"/>
          <w:u w:val="single"/>
        </w:rPr>
      </w:pPr>
      <w:r w:rsidRPr="008F2A47">
        <w:rPr>
          <w:rFonts w:ascii="Calibri" w:hAnsi="Calibri" w:cs="Book Antiqua"/>
          <w:i/>
          <w:color w:val="000000" w:themeColor="text1"/>
        </w:rPr>
        <w:t xml:space="preserve">SR: </w:t>
      </w:r>
      <w:proofErr w:type="gramStart"/>
      <w:r w:rsidRPr="008F2A47">
        <w:rPr>
          <w:rFonts w:ascii="Calibri" w:hAnsi="Calibri" w:cs="Book Antiqua"/>
          <w:i/>
          <w:color w:val="000000" w:themeColor="text1"/>
        </w:rPr>
        <w:t>Secretaria</w:t>
      </w:r>
      <w:proofErr w:type="gramEnd"/>
      <w:r w:rsidRPr="008F2A47">
        <w:rPr>
          <w:rFonts w:ascii="Calibri" w:hAnsi="Calibri" w:cs="Book Antiqua"/>
          <w:i/>
          <w:color w:val="000000" w:themeColor="text1"/>
        </w:rPr>
        <w:t>(o)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7" w:name="_Toc384282997"/>
      <w:bookmarkStart w:id="8" w:name="_Toc59650528"/>
      <w:r w:rsidRPr="00453783">
        <w:rPr>
          <w:rFonts w:ascii="Calibri" w:hAnsi="Calibri" w:cs="Book Antiqua"/>
          <w:i w:val="0"/>
          <w:sz w:val="24"/>
        </w:rPr>
        <w:lastRenderedPageBreak/>
        <w:t>Audiencia</w:t>
      </w:r>
      <w:bookmarkEnd w:id="7"/>
      <w:bookmarkEnd w:id="8"/>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245"/>
        <w:gridCol w:w="1289"/>
        <w:gridCol w:w="1375"/>
        <w:gridCol w:w="1449"/>
        <w:gridCol w:w="1375"/>
        <w:gridCol w:w="1455"/>
        <w:gridCol w:w="1430"/>
      </w:tblGrid>
      <w:tr w:rsidR="00E4055B" w:rsidRPr="002C4D97" w14:paraId="3BE550A7" w14:textId="77777777" w:rsidTr="00B65CF2">
        <w:trPr>
          <w:trHeight w:val="1244"/>
        </w:trPr>
        <w:tc>
          <w:tcPr>
            <w:tcW w:w="0" w:type="auto"/>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0" w:type="auto"/>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0" w:type="auto"/>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0" w:type="auto"/>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0" w:type="auto"/>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0" w:type="auto"/>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0" w:type="auto"/>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B65CF2">
        <w:trPr>
          <w:trHeight w:val="383"/>
        </w:trPr>
        <w:tc>
          <w:tcPr>
            <w:tcW w:w="0" w:type="auto"/>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0" w:type="auto"/>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0" w:type="auto"/>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0" w:type="auto"/>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0" w:type="auto"/>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0" w:type="auto"/>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0" w:type="auto"/>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00B65CF2">
        <w:trPr>
          <w:trHeight w:val="383"/>
        </w:trPr>
        <w:tc>
          <w:tcPr>
            <w:tcW w:w="0" w:type="auto"/>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0" w:type="auto"/>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0" w:type="auto"/>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0" w:type="auto"/>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0" w:type="auto"/>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0" w:type="auto"/>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0" w:type="auto"/>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B65CF2">
        <w:trPr>
          <w:trHeight w:val="2308"/>
        </w:trPr>
        <w:tc>
          <w:tcPr>
            <w:tcW w:w="0" w:type="auto"/>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0" w:type="auto"/>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0" w:type="auto"/>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0" w:type="auto"/>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0" w:type="auto"/>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0" w:type="auto"/>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0" w:type="auto"/>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00B65CF2">
        <w:trPr>
          <w:trHeight w:val="383"/>
        </w:trPr>
        <w:tc>
          <w:tcPr>
            <w:tcW w:w="0" w:type="auto"/>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0" w:type="auto"/>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0" w:type="auto"/>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0" w:type="auto"/>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0" w:type="auto"/>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0" w:type="auto"/>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0" w:type="auto"/>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00B65CF2">
        <w:trPr>
          <w:trHeight w:val="383"/>
        </w:trPr>
        <w:tc>
          <w:tcPr>
            <w:tcW w:w="0" w:type="auto"/>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0" w:type="auto"/>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0" w:type="auto"/>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 xml:space="preserve">Realiza solicitudes y </w:t>
            </w:r>
            <w:r w:rsidRPr="17187DDD">
              <w:rPr>
                <w:rFonts w:ascii="Calibri" w:hAnsi="Calibri" w:cs="Book Antiqua"/>
                <w:i/>
                <w:iCs/>
              </w:rPr>
              <w:lastRenderedPageBreak/>
              <w:t>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0" w:type="auto"/>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lastRenderedPageBreak/>
              <w:t xml:space="preserve">Solicitar y receptar la </w:t>
            </w:r>
            <w:r w:rsidRPr="3BE0572F">
              <w:rPr>
                <w:rFonts w:ascii="Calibri" w:hAnsi="Calibri" w:cs="Book Antiqua"/>
                <w:i/>
                <w:iCs/>
              </w:rPr>
              <w:t>información</w:t>
            </w:r>
            <w:r w:rsidRPr="4AA4FE5C">
              <w:rPr>
                <w:rFonts w:ascii="Calibri" w:hAnsi="Calibri" w:cs="Book Antiqua"/>
                <w:i/>
                <w:iCs/>
              </w:rPr>
              <w:t xml:space="preserve"> </w:t>
            </w:r>
            <w:r w:rsidRPr="4AA4FE5C">
              <w:rPr>
                <w:rFonts w:ascii="Calibri" w:hAnsi="Calibri" w:cs="Book Antiqua"/>
                <w:i/>
                <w:iCs/>
              </w:rPr>
              <w:lastRenderedPageBreak/>
              <w:t>de sus transacciones</w:t>
            </w:r>
            <w:r w:rsidRPr="5CB93FB8">
              <w:rPr>
                <w:rFonts w:ascii="Calibri" w:hAnsi="Calibri" w:cs="Book Antiqua"/>
                <w:i/>
                <w:iCs/>
              </w:rPr>
              <w:t>.</w:t>
            </w:r>
          </w:p>
        </w:tc>
        <w:tc>
          <w:tcPr>
            <w:tcW w:w="0" w:type="auto"/>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lastRenderedPageBreak/>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lastRenderedPageBreak/>
              <w:t>-Transacciones realizadas correctamente.</w:t>
            </w:r>
          </w:p>
        </w:tc>
        <w:tc>
          <w:tcPr>
            <w:tcW w:w="0" w:type="auto"/>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lastRenderedPageBreak/>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lastRenderedPageBreak/>
              <w:t>-Transacciones anuladas por falta de información o presupuesto.</w:t>
            </w:r>
          </w:p>
        </w:tc>
        <w:tc>
          <w:tcPr>
            <w:tcW w:w="0" w:type="auto"/>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lastRenderedPageBreak/>
              <w:t>N/A</w:t>
            </w:r>
          </w:p>
        </w:tc>
      </w:tr>
      <w:tr w:rsidR="000F1299" w14:paraId="1BB15631" w14:textId="77777777" w:rsidTr="00B65CF2">
        <w:trPr>
          <w:trHeight w:val="383"/>
        </w:trPr>
        <w:tc>
          <w:tcPr>
            <w:tcW w:w="0" w:type="auto"/>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t>Actor 6</w:t>
            </w:r>
          </w:p>
        </w:tc>
        <w:tc>
          <w:tcPr>
            <w:tcW w:w="0" w:type="auto"/>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0" w:type="auto"/>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0" w:type="auto"/>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0" w:type="auto"/>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0" w:type="auto"/>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0" w:type="auto"/>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9" w:name="_Toc384282998"/>
      <w:bookmarkStart w:id="10" w:name="_Toc59650529"/>
      <w:r w:rsidRPr="00453783">
        <w:rPr>
          <w:rFonts w:ascii="Calibri" w:hAnsi="Calibri" w:cs="Book Antiqua"/>
          <w:i w:val="0"/>
          <w:sz w:val="24"/>
        </w:rPr>
        <w:t>Alcance</w:t>
      </w:r>
      <w:bookmarkEnd w:id="9"/>
      <w:bookmarkEnd w:id="10"/>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1"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2" w:name="_Toc59650530"/>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3" w:name="_Toc59650531"/>
      <w:r w:rsidRPr="00453783">
        <w:rPr>
          <w:rFonts w:ascii="Calibri" w:hAnsi="Calibri" w:cs="Book Antiqua"/>
          <w:i w:val="0"/>
          <w:sz w:val="24"/>
        </w:rPr>
        <w:t>Propósito del Sistema</w:t>
      </w:r>
      <w:bookmarkEnd w:id="13"/>
    </w:p>
    <w:p w14:paraId="73FEEE37" w14:textId="77777777" w:rsidR="00670299" w:rsidRDefault="00670299" w:rsidP="00670299">
      <w:pPr>
        <w:pStyle w:val="Ttulo3"/>
        <w:numPr>
          <w:ilvl w:val="2"/>
          <w:numId w:val="3"/>
        </w:numPr>
        <w:ind w:left="1843"/>
        <w:rPr>
          <w:rFonts w:ascii="Calibri" w:hAnsi="Calibri" w:cs="Book Antiqua"/>
          <w:sz w:val="24"/>
        </w:rPr>
      </w:pPr>
      <w:bookmarkStart w:id="14" w:name="_Toc59650440"/>
      <w:bookmarkStart w:id="15" w:name="_Toc59650532"/>
      <w:r>
        <w:rPr>
          <w:rFonts w:ascii="Calibri" w:hAnsi="Calibri" w:cs="Book Antiqua"/>
          <w:sz w:val="24"/>
        </w:rPr>
        <w:t>Planteamiento del problema</w:t>
      </w:r>
      <w:bookmarkEnd w:id="14"/>
      <w:bookmarkEnd w:id="15"/>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261AE0">
      <w:pPr>
        <w:numPr>
          <w:ilvl w:val="0"/>
          <w:numId w:val="8"/>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261AE0">
      <w:pPr>
        <w:numPr>
          <w:ilvl w:val="0"/>
          <w:numId w:val="8"/>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261AE0">
      <w:pPr>
        <w:numPr>
          <w:ilvl w:val="0"/>
          <w:numId w:val="8"/>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6" w:name="_Toc384283001"/>
      <w:bookmarkStart w:id="17" w:name="_Toc59650441"/>
      <w:bookmarkStart w:id="18" w:name="_Toc59650533"/>
      <w:r w:rsidRPr="00453783">
        <w:rPr>
          <w:rFonts w:ascii="Calibri" w:hAnsi="Calibri" w:cs="Book Antiqua"/>
          <w:sz w:val="24"/>
        </w:rPr>
        <w:t>Objetivo</w:t>
      </w:r>
      <w:bookmarkEnd w:id="16"/>
      <w:bookmarkEnd w:id="17"/>
      <w:bookmarkEnd w:id="18"/>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lastRenderedPageBreak/>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9" w:name="_Toc59650442"/>
      <w:bookmarkStart w:id="20" w:name="_Toc59650534"/>
      <w:r w:rsidRPr="00453783">
        <w:rPr>
          <w:rFonts w:ascii="Calibri" w:hAnsi="Calibri" w:cs="Book Antiqua"/>
          <w:sz w:val="24"/>
        </w:rPr>
        <w:t>Alcance</w:t>
      </w:r>
      <w:bookmarkEnd w:id="19"/>
      <w:bookmarkEnd w:id="20"/>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261AE0">
      <w:pPr>
        <w:pStyle w:val="Prrafodelista"/>
        <w:numPr>
          <w:ilvl w:val="0"/>
          <w:numId w:val="8"/>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261AE0">
      <w:pPr>
        <w:pStyle w:val="Prrafodelista"/>
        <w:numPr>
          <w:ilvl w:val="0"/>
          <w:numId w:val="8"/>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261AE0">
      <w:pPr>
        <w:pStyle w:val="Prrafodelista"/>
        <w:numPr>
          <w:ilvl w:val="0"/>
          <w:numId w:val="8"/>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261AE0">
      <w:pPr>
        <w:pStyle w:val="Prrafodelista"/>
        <w:numPr>
          <w:ilvl w:val="0"/>
          <w:numId w:val="8"/>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261AE0">
      <w:pPr>
        <w:pStyle w:val="Prrafodelista"/>
        <w:numPr>
          <w:ilvl w:val="0"/>
          <w:numId w:val="8"/>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1" w:name="_Toc384283003"/>
      <w:bookmarkStart w:id="22" w:name="_Toc59650443"/>
      <w:bookmarkStart w:id="23" w:name="_Toc59650535"/>
      <w:r w:rsidRPr="00453783">
        <w:rPr>
          <w:rFonts w:ascii="Calibri" w:hAnsi="Calibri" w:cs="Book Antiqua"/>
          <w:sz w:val="24"/>
        </w:rPr>
        <w:t>El Sistema no contempla</w:t>
      </w:r>
      <w:bookmarkEnd w:id="21"/>
      <w:bookmarkEnd w:id="22"/>
      <w:bookmarkEnd w:id="23"/>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261AE0">
      <w:pPr>
        <w:pStyle w:val="Prrafodelista"/>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261AE0">
      <w:pPr>
        <w:pStyle w:val="Prrafodelista"/>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261AE0">
      <w:pPr>
        <w:pStyle w:val="Prrafodelista"/>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261AE0">
      <w:pPr>
        <w:pStyle w:val="Prrafodelista"/>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261AE0">
      <w:pPr>
        <w:pStyle w:val="Prrafodelista"/>
        <w:numPr>
          <w:ilvl w:val="0"/>
          <w:numId w:val="10"/>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4" w:name="_Toc59650537"/>
      <w:r w:rsidRPr="00453783">
        <w:rPr>
          <w:rFonts w:ascii="Calibri" w:hAnsi="Calibri" w:cs="Book Antiqua"/>
          <w:sz w:val="28"/>
        </w:rPr>
        <w:t>Descripción General</w:t>
      </w:r>
      <w:bookmarkEnd w:id="24"/>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8"/>
      <w:r w:rsidRPr="00453783">
        <w:rPr>
          <w:rFonts w:ascii="Calibri" w:hAnsi="Calibri" w:cs="Book Antiqua"/>
          <w:i w:val="0"/>
          <w:sz w:val="24"/>
        </w:rPr>
        <w:t>Contexto del Producto</w:t>
      </w:r>
      <w:bookmarkEnd w:id="25"/>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6" w:name="_Toc59650539"/>
      <w:r w:rsidRPr="00453783">
        <w:rPr>
          <w:rFonts w:ascii="Calibri" w:hAnsi="Calibri" w:cs="Book Antiqua"/>
          <w:i w:val="0"/>
          <w:sz w:val="24"/>
        </w:rPr>
        <w:lastRenderedPageBreak/>
        <w:t>Perspectivas futuras del producto</w:t>
      </w:r>
      <w:bookmarkEnd w:id="26"/>
    </w:p>
    <w:p w14:paraId="3EC2D41B" w14:textId="39F86683" w:rsidR="00184FC0" w:rsidRDefault="00184FC0" w:rsidP="00184FC0"/>
    <w:p w14:paraId="4505118F" w14:textId="77777777" w:rsidR="00AD67AC" w:rsidRPr="00EA1666" w:rsidRDefault="00AD67AC" w:rsidP="00261AE0">
      <w:pPr>
        <w:pStyle w:val="Sangra3detindependiente1"/>
        <w:numPr>
          <w:ilvl w:val="0"/>
          <w:numId w:val="10"/>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261AE0">
      <w:pPr>
        <w:pStyle w:val="Sangra3detindependiente1"/>
        <w:numPr>
          <w:ilvl w:val="0"/>
          <w:numId w:val="10"/>
        </w:numPr>
        <w:spacing w:line="240" w:lineRule="auto"/>
        <w:ind w:left="1068"/>
        <w:rPr>
          <w:i/>
          <w:iCs/>
        </w:rPr>
      </w:pPr>
      <w:r w:rsidRPr="00EA1666">
        <w:rPr>
          <w:rFonts w:ascii="Calibri" w:hAnsi="Calibri" w:cs="Book Antiqua"/>
          <w:i/>
          <w:iCs/>
          <w:sz w:val="24"/>
          <w:lang w:val="es-AR"/>
        </w:rPr>
        <w:t xml:space="preserve">El sistema tendrá a futuro la oportunidad de ser trasladado a una API Android e IOS para que pueda ser utilizada en diferentes plataformas. </w:t>
      </w:r>
    </w:p>
    <w:p w14:paraId="658B26BC" w14:textId="37B1C905" w:rsidR="00184FC0" w:rsidRPr="00EA1666" w:rsidRDefault="00AD67AC" w:rsidP="00261AE0">
      <w:pPr>
        <w:pStyle w:val="Sangra3detindependiente1"/>
        <w:numPr>
          <w:ilvl w:val="0"/>
          <w:numId w:val="10"/>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7" w:name="_Toc59650540"/>
      <w:r w:rsidRPr="00453783">
        <w:rPr>
          <w:rFonts w:ascii="Calibri" w:hAnsi="Calibri" w:cs="Book Antiqua"/>
          <w:i w:val="0"/>
          <w:sz w:val="24"/>
        </w:rPr>
        <w:t>Reglas y Funciones de Negocio</w:t>
      </w:r>
      <w:bookmarkEnd w:id="27"/>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lastRenderedPageBreak/>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lastRenderedPageBreak/>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lastRenderedPageBreak/>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261AE0">
      <w:pPr>
        <w:pStyle w:val="Ttulo1"/>
        <w:numPr>
          <w:ilvl w:val="0"/>
          <w:numId w:val="15"/>
        </w:numPr>
        <w:spacing w:before="0" w:after="0"/>
        <w:rPr>
          <w:rFonts w:ascii="Calibri" w:hAnsi="Calibri" w:cs="Book Antiqua"/>
          <w:sz w:val="28"/>
        </w:rPr>
      </w:pPr>
      <w:bookmarkStart w:id="28" w:name="_Toc453064074"/>
      <w:bookmarkStart w:id="29" w:name="_Toc59650541"/>
      <w:r w:rsidRPr="00A2466D">
        <w:rPr>
          <w:rFonts w:ascii="Calibri" w:hAnsi="Calibri" w:cs="Book Antiqua"/>
          <w:sz w:val="28"/>
        </w:rPr>
        <w:t>REQUISITOS</w:t>
      </w:r>
      <w:bookmarkEnd w:id="28"/>
      <w:bookmarkEnd w:id="29"/>
    </w:p>
    <w:p w14:paraId="2AD9EE06" w14:textId="2F9E29B7" w:rsidR="00377224" w:rsidRDefault="00A2466D" w:rsidP="00261AE0">
      <w:pPr>
        <w:pStyle w:val="Ttulo2"/>
        <w:numPr>
          <w:ilvl w:val="1"/>
          <w:numId w:val="15"/>
        </w:numPr>
        <w:ind w:left="1418"/>
        <w:rPr>
          <w:rFonts w:ascii="Calibri" w:hAnsi="Calibri" w:cs="Book Antiqua"/>
          <w:i w:val="0"/>
          <w:sz w:val="24"/>
        </w:rPr>
      </w:pPr>
      <w:bookmarkStart w:id="30" w:name="_Toc453064075"/>
      <w:bookmarkStart w:id="31" w:name="_Toc59650542"/>
      <w:r w:rsidRPr="00A2466D">
        <w:rPr>
          <w:rFonts w:ascii="Calibri" w:hAnsi="Calibri" w:cs="Book Antiqua"/>
          <w:i w:val="0"/>
          <w:sz w:val="24"/>
        </w:rPr>
        <w:t>Funcionales</w:t>
      </w:r>
      <w:bookmarkEnd w:id="30"/>
      <w:bookmarkEnd w:id="31"/>
    </w:p>
    <w:p w14:paraId="30316062" w14:textId="15A4D22E" w:rsidR="0079012C" w:rsidRDefault="00442139" w:rsidP="00261AE0">
      <w:pPr>
        <w:pStyle w:val="Ttulo2"/>
        <w:numPr>
          <w:ilvl w:val="2"/>
          <w:numId w:val="15"/>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261AE0">
      <w:pPr>
        <w:pStyle w:val="Prrafodelista"/>
        <w:numPr>
          <w:ilvl w:val="3"/>
          <w:numId w:val="15"/>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261AE0">
      <w:pPr>
        <w:pStyle w:val="Prrafodelista"/>
        <w:numPr>
          <w:ilvl w:val="3"/>
          <w:numId w:val="15"/>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261AE0">
      <w:pPr>
        <w:pStyle w:val="Prrafodelista"/>
        <w:numPr>
          <w:ilvl w:val="3"/>
          <w:numId w:val="15"/>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261AE0">
      <w:pPr>
        <w:pStyle w:val="Prrafodelista"/>
        <w:numPr>
          <w:ilvl w:val="3"/>
          <w:numId w:val="15"/>
        </w:numPr>
        <w:rPr>
          <w:rFonts w:asciiTheme="minorHAnsi" w:hAnsiTheme="minorHAnsi" w:cstheme="minorHAnsi"/>
        </w:rPr>
      </w:pPr>
      <w:r w:rsidRPr="004330C1">
        <w:rPr>
          <w:rFonts w:asciiTheme="minorHAnsi" w:hAnsiTheme="minorHAnsi" w:cstheme="minorHAnsi"/>
        </w:rPr>
        <w:t xml:space="preserve">El sistema permitirá efectuar el pago de impuestos a partir del primero de enero de cada año a los usuarios que deseen adelantar su pago, </w:t>
      </w:r>
      <w:r w:rsidRPr="004330C1">
        <w:rPr>
          <w:rFonts w:asciiTheme="minorHAnsi" w:hAnsiTheme="minorHAnsi" w:cstheme="minorHAnsi"/>
        </w:rPr>
        <w:lastRenderedPageBreak/>
        <w:t>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261AE0">
      <w:pPr>
        <w:pStyle w:val="Prrafodelista"/>
        <w:numPr>
          <w:ilvl w:val="3"/>
          <w:numId w:val="15"/>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261AE0">
      <w:pPr>
        <w:pStyle w:val="Prrafodelista"/>
        <w:numPr>
          <w:ilvl w:val="0"/>
          <w:numId w:val="18"/>
        </w:numPr>
        <w:rPr>
          <w:rFonts w:asciiTheme="minorHAnsi" w:hAnsiTheme="minorHAnsi" w:cstheme="minorHAnsi"/>
          <w:vanish/>
        </w:rPr>
      </w:pPr>
    </w:p>
    <w:p w14:paraId="0748D35E" w14:textId="77777777" w:rsidR="007F299A" w:rsidRPr="007F299A" w:rsidRDefault="007F299A" w:rsidP="00261AE0">
      <w:pPr>
        <w:pStyle w:val="Prrafodelista"/>
        <w:numPr>
          <w:ilvl w:val="3"/>
          <w:numId w:val="18"/>
        </w:numPr>
        <w:rPr>
          <w:rFonts w:asciiTheme="minorHAnsi" w:hAnsiTheme="minorHAnsi" w:cstheme="minorHAnsi"/>
          <w:vanish/>
        </w:rPr>
      </w:pPr>
    </w:p>
    <w:p w14:paraId="5590C878" w14:textId="77777777" w:rsidR="007F299A" w:rsidRPr="007F299A" w:rsidRDefault="007F299A" w:rsidP="00261AE0">
      <w:pPr>
        <w:pStyle w:val="Prrafodelista"/>
        <w:numPr>
          <w:ilvl w:val="3"/>
          <w:numId w:val="18"/>
        </w:numPr>
        <w:rPr>
          <w:rFonts w:asciiTheme="minorHAnsi" w:hAnsiTheme="minorHAnsi" w:cstheme="minorHAnsi"/>
          <w:vanish/>
        </w:rPr>
      </w:pPr>
    </w:p>
    <w:p w14:paraId="563ABADA" w14:textId="77777777" w:rsidR="007F299A" w:rsidRPr="007F299A" w:rsidRDefault="007F299A" w:rsidP="00261AE0">
      <w:pPr>
        <w:pStyle w:val="Prrafodelista"/>
        <w:numPr>
          <w:ilvl w:val="3"/>
          <w:numId w:val="18"/>
        </w:numPr>
        <w:rPr>
          <w:rFonts w:asciiTheme="minorHAnsi" w:hAnsiTheme="minorHAnsi" w:cstheme="minorHAnsi"/>
          <w:vanish/>
        </w:rPr>
      </w:pPr>
    </w:p>
    <w:p w14:paraId="15611C4D" w14:textId="77777777" w:rsidR="007F299A" w:rsidRPr="007F299A" w:rsidRDefault="007F299A" w:rsidP="00261AE0">
      <w:pPr>
        <w:pStyle w:val="Prrafodelista"/>
        <w:numPr>
          <w:ilvl w:val="3"/>
          <w:numId w:val="18"/>
        </w:numPr>
        <w:rPr>
          <w:rFonts w:asciiTheme="minorHAnsi" w:hAnsiTheme="minorHAnsi" w:cstheme="minorHAnsi"/>
          <w:vanish/>
        </w:rPr>
      </w:pPr>
    </w:p>
    <w:p w14:paraId="6D2F9810" w14:textId="77777777" w:rsidR="007F299A" w:rsidRPr="007F299A" w:rsidRDefault="007F299A" w:rsidP="00261AE0">
      <w:pPr>
        <w:pStyle w:val="Prrafodelista"/>
        <w:numPr>
          <w:ilvl w:val="3"/>
          <w:numId w:val="18"/>
        </w:numPr>
        <w:rPr>
          <w:rFonts w:asciiTheme="minorHAnsi" w:hAnsiTheme="minorHAnsi" w:cstheme="minorHAnsi"/>
          <w:vanish/>
        </w:rPr>
      </w:pPr>
    </w:p>
    <w:p w14:paraId="5C87575B" w14:textId="498778BC" w:rsidR="00732283" w:rsidRDefault="00CE0F3E" w:rsidP="00261AE0">
      <w:pPr>
        <w:pStyle w:val="Prrafodelista"/>
        <w:numPr>
          <w:ilvl w:val="4"/>
          <w:numId w:val="18"/>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261AE0">
      <w:pPr>
        <w:pStyle w:val="Prrafodelista"/>
        <w:numPr>
          <w:ilvl w:val="4"/>
          <w:numId w:val="18"/>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261AE0">
      <w:pPr>
        <w:pStyle w:val="Ttulo2"/>
        <w:numPr>
          <w:ilvl w:val="2"/>
          <w:numId w:val="15"/>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261AE0">
      <w:pPr>
        <w:pStyle w:val="Prrafodelista"/>
        <w:numPr>
          <w:ilvl w:val="2"/>
          <w:numId w:val="18"/>
        </w:numPr>
        <w:rPr>
          <w:rFonts w:asciiTheme="minorHAnsi" w:hAnsiTheme="minorHAnsi" w:cstheme="minorBidi"/>
          <w:vanish/>
        </w:rPr>
      </w:pPr>
    </w:p>
    <w:p w14:paraId="4A974463" w14:textId="71942E54" w:rsidR="000E50B8" w:rsidRPr="000E50B8" w:rsidRDefault="00994E1A" w:rsidP="00261AE0">
      <w:pPr>
        <w:pStyle w:val="Prrafodelista"/>
        <w:numPr>
          <w:ilvl w:val="3"/>
          <w:numId w:val="18"/>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261AE0">
      <w:pPr>
        <w:pStyle w:val="Ttulo2"/>
        <w:numPr>
          <w:ilvl w:val="2"/>
          <w:numId w:val="15"/>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261AE0">
      <w:pPr>
        <w:pStyle w:val="Prrafodelista"/>
        <w:numPr>
          <w:ilvl w:val="2"/>
          <w:numId w:val="18"/>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261AE0">
      <w:pPr>
        <w:pStyle w:val="Prrafodelista"/>
        <w:numPr>
          <w:ilvl w:val="3"/>
          <w:numId w:val="18"/>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261AE0">
      <w:pPr>
        <w:pStyle w:val="Prrafodelista"/>
        <w:numPr>
          <w:ilvl w:val="3"/>
          <w:numId w:val="18"/>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261AE0">
      <w:pPr>
        <w:pStyle w:val="Prrafodelista"/>
        <w:numPr>
          <w:ilvl w:val="4"/>
          <w:numId w:val="18"/>
        </w:numPr>
        <w:spacing w:after="160" w:line="259" w:lineRule="auto"/>
        <w:jc w:val="both"/>
        <w:rPr>
          <w:rFonts w:asciiTheme="minorHAnsi" w:hAnsiTheme="minorHAnsi" w:cstheme="minorBidi"/>
        </w:rPr>
      </w:pPr>
      <w:bookmarkStart w:id="32" w:name="_Hlk65342829"/>
      <w:r w:rsidRPr="00DE6621">
        <w:rPr>
          <w:rFonts w:asciiTheme="minorHAnsi" w:eastAsiaTheme="minorEastAsia" w:hAnsiTheme="minorHAnsi" w:cstheme="minorBidi"/>
        </w:rPr>
        <w:t xml:space="preserve">El sistema deberá generar un informe de pago de cada propietario en función de su correspondiente mes de pago. </w:t>
      </w:r>
    </w:p>
    <w:bookmarkEnd w:id="32"/>
    <w:p w14:paraId="73AE3D2E" w14:textId="7FDBE83A" w:rsidR="003D310B" w:rsidRPr="00DE6621" w:rsidRDefault="00103B39" w:rsidP="00261AE0">
      <w:pPr>
        <w:pStyle w:val="Prrafodelista"/>
        <w:numPr>
          <w:ilvl w:val="3"/>
          <w:numId w:val="18"/>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261AE0">
      <w:pPr>
        <w:pStyle w:val="Ttulo2"/>
        <w:numPr>
          <w:ilvl w:val="2"/>
          <w:numId w:val="15"/>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261AE0">
      <w:pPr>
        <w:pStyle w:val="Prrafodelista"/>
        <w:numPr>
          <w:ilvl w:val="0"/>
          <w:numId w:val="19"/>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261AE0">
      <w:pPr>
        <w:pStyle w:val="Prrafodelista"/>
        <w:numPr>
          <w:ilvl w:val="2"/>
          <w:numId w:val="19"/>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261AE0">
      <w:pPr>
        <w:pStyle w:val="Prrafodelista"/>
        <w:numPr>
          <w:ilvl w:val="2"/>
          <w:numId w:val="19"/>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261AE0">
      <w:pPr>
        <w:pStyle w:val="Prrafodelista"/>
        <w:numPr>
          <w:ilvl w:val="2"/>
          <w:numId w:val="19"/>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261AE0">
      <w:pPr>
        <w:pStyle w:val="Prrafodelista"/>
        <w:numPr>
          <w:ilvl w:val="2"/>
          <w:numId w:val="19"/>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261AE0">
      <w:pPr>
        <w:pStyle w:val="Prrafodelista"/>
        <w:numPr>
          <w:ilvl w:val="3"/>
          <w:numId w:val="19"/>
        </w:numPr>
        <w:spacing w:after="160" w:line="259" w:lineRule="auto"/>
        <w:jc w:val="both"/>
        <w:rPr>
          <w:rFonts w:asciiTheme="minorHAnsi" w:hAnsiTheme="minorHAnsi" w:cstheme="minorBidi"/>
        </w:rPr>
      </w:pPr>
      <w:bookmarkStart w:id="33" w:name="_Hlk65342795"/>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bookmarkEnd w:id="33"/>
    <w:p w14:paraId="31F27AD5" w14:textId="6D52AE98" w:rsidR="000A3B35" w:rsidRPr="00DD3A34" w:rsidRDefault="000A3B35" w:rsidP="00261AE0">
      <w:pPr>
        <w:pStyle w:val="Prrafodelista"/>
        <w:numPr>
          <w:ilvl w:val="3"/>
          <w:numId w:val="19"/>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74D6BA4B" w14:textId="1BC67BC0" w:rsidR="00DD3A34" w:rsidRPr="003549CB" w:rsidRDefault="00DD3A34" w:rsidP="00261AE0">
      <w:pPr>
        <w:pStyle w:val="Prrafodelista"/>
        <w:numPr>
          <w:ilvl w:val="3"/>
          <w:numId w:val="19"/>
        </w:numPr>
        <w:spacing w:after="160" w:line="259" w:lineRule="auto"/>
        <w:jc w:val="both"/>
        <w:rPr>
          <w:rFonts w:asciiTheme="minorHAnsi" w:hAnsiTheme="minorHAnsi" w:cstheme="minorBidi"/>
        </w:rPr>
      </w:pPr>
      <w:r>
        <w:rPr>
          <w:rFonts w:asciiTheme="minorHAnsi" w:eastAsia="Calibri" w:hAnsiTheme="minorHAnsi" w:cstheme="minorBidi"/>
          <w:color w:val="000000" w:themeColor="text1"/>
        </w:rPr>
        <w:t xml:space="preserve">El sistema </w:t>
      </w:r>
      <w:r w:rsidR="002E68AB">
        <w:rPr>
          <w:rFonts w:asciiTheme="minorHAnsi" w:eastAsia="Calibri" w:hAnsiTheme="minorHAnsi" w:cstheme="minorBidi"/>
          <w:color w:val="000000" w:themeColor="text1"/>
        </w:rPr>
        <w:t>permitirá</w:t>
      </w:r>
      <w:r>
        <w:rPr>
          <w:rFonts w:asciiTheme="minorHAnsi" w:eastAsia="Calibri" w:hAnsiTheme="minorHAnsi" w:cstheme="minorBidi"/>
          <w:color w:val="000000" w:themeColor="text1"/>
        </w:rPr>
        <w:t xml:space="preserve"> actualizar los datos correspondientes a los empleados del sistema.</w:t>
      </w:r>
    </w:p>
    <w:p w14:paraId="12FDD27C" w14:textId="4EE05122" w:rsidR="003D550D" w:rsidRDefault="00997741" w:rsidP="00261AE0">
      <w:pPr>
        <w:pStyle w:val="Ttulo2"/>
        <w:numPr>
          <w:ilvl w:val="2"/>
          <w:numId w:val="15"/>
        </w:numPr>
        <w:ind w:left="1985"/>
        <w:rPr>
          <w:rFonts w:ascii="Calibri" w:hAnsi="Calibri" w:cs="Book Antiqua"/>
          <w:i w:val="0"/>
          <w:sz w:val="24"/>
        </w:rPr>
      </w:pPr>
      <w:r>
        <w:rPr>
          <w:rFonts w:ascii="Calibri" w:hAnsi="Calibri" w:cs="Book Antiqua"/>
          <w:i w:val="0"/>
          <w:sz w:val="24"/>
        </w:rPr>
        <w:lastRenderedPageBreak/>
        <w:t xml:space="preserve">Organización de datos </w:t>
      </w:r>
    </w:p>
    <w:p w14:paraId="451732CF" w14:textId="77777777" w:rsidR="00FA4124" w:rsidRPr="00FA4124" w:rsidRDefault="00FA4124" w:rsidP="00261AE0">
      <w:pPr>
        <w:pStyle w:val="Prrafodelista"/>
        <w:numPr>
          <w:ilvl w:val="2"/>
          <w:numId w:val="19"/>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261AE0">
      <w:pPr>
        <w:pStyle w:val="Prrafodelista"/>
        <w:numPr>
          <w:ilvl w:val="3"/>
          <w:numId w:val="19"/>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261AE0">
      <w:pPr>
        <w:pStyle w:val="Ttulo2"/>
        <w:numPr>
          <w:ilvl w:val="2"/>
          <w:numId w:val="15"/>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261AE0">
      <w:pPr>
        <w:pStyle w:val="Prrafodelista"/>
        <w:numPr>
          <w:ilvl w:val="2"/>
          <w:numId w:val="19"/>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261AE0">
      <w:pPr>
        <w:pStyle w:val="Prrafodelista"/>
        <w:numPr>
          <w:ilvl w:val="3"/>
          <w:numId w:val="19"/>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261AE0">
      <w:pPr>
        <w:pStyle w:val="Prrafodelista"/>
        <w:numPr>
          <w:ilvl w:val="3"/>
          <w:numId w:val="19"/>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261AE0">
      <w:pPr>
        <w:pStyle w:val="Prrafodelista"/>
        <w:numPr>
          <w:ilvl w:val="3"/>
          <w:numId w:val="19"/>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261AE0">
      <w:pPr>
        <w:pStyle w:val="Ttulo2"/>
        <w:numPr>
          <w:ilvl w:val="1"/>
          <w:numId w:val="15"/>
        </w:numPr>
        <w:ind w:left="1418"/>
        <w:rPr>
          <w:rFonts w:ascii="Calibri" w:hAnsi="Calibri" w:cs="Book Antiqua"/>
          <w:i w:val="0"/>
          <w:sz w:val="24"/>
        </w:rPr>
      </w:pPr>
      <w:bookmarkStart w:id="34" w:name="_Toc453064076"/>
      <w:bookmarkStart w:id="35" w:name="_Toc59650543"/>
      <w:r w:rsidRPr="00A2466D">
        <w:rPr>
          <w:rFonts w:ascii="Calibri" w:hAnsi="Calibri" w:cs="Book Antiqua"/>
          <w:i w:val="0"/>
          <w:sz w:val="24"/>
        </w:rPr>
        <w:t>No funcionales</w:t>
      </w:r>
      <w:bookmarkEnd w:id="34"/>
      <w:bookmarkEnd w:id="35"/>
    </w:p>
    <w:p w14:paraId="756D8367" w14:textId="77777777" w:rsidR="00A2466D" w:rsidRPr="00A2466D" w:rsidRDefault="00A2466D" w:rsidP="00261AE0">
      <w:pPr>
        <w:pStyle w:val="Ttulo3"/>
        <w:numPr>
          <w:ilvl w:val="2"/>
          <w:numId w:val="15"/>
        </w:numPr>
        <w:ind w:left="1843"/>
        <w:rPr>
          <w:rFonts w:ascii="Calibri" w:hAnsi="Calibri" w:cs="Calibri"/>
          <w:sz w:val="24"/>
          <w:szCs w:val="24"/>
        </w:rPr>
      </w:pPr>
      <w:bookmarkStart w:id="36" w:name="_Toc453064077"/>
      <w:bookmarkStart w:id="37" w:name="_Toc59650544"/>
      <w:r w:rsidRPr="00A2466D">
        <w:rPr>
          <w:rFonts w:ascii="Calibri" w:hAnsi="Calibri" w:cs="Calibri"/>
          <w:sz w:val="24"/>
          <w:szCs w:val="24"/>
        </w:rPr>
        <w:t>Tamaño y rendimiento</w:t>
      </w:r>
      <w:bookmarkEnd w:id="36"/>
      <w:bookmarkEnd w:id="37"/>
    </w:p>
    <w:p w14:paraId="2D01EDDC" w14:textId="77777777" w:rsidR="00293225" w:rsidRPr="00293225" w:rsidRDefault="005A795A" w:rsidP="00261AE0">
      <w:pPr>
        <w:pStyle w:val="Prrafodelista"/>
        <w:numPr>
          <w:ilvl w:val="0"/>
          <w:numId w:val="20"/>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261AE0">
      <w:pPr>
        <w:pStyle w:val="Prrafodelista"/>
        <w:numPr>
          <w:ilvl w:val="2"/>
          <w:numId w:val="20"/>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261AE0">
      <w:pPr>
        <w:pStyle w:val="Prrafodelista"/>
        <w:numPr>
          <w:ilvl w:val="3"/>
          <w:numId w:val="20"/>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261AE0">
      <w:pPr>
        <w:pStyle w:val="Prrafodelista"/>
        <w:numPr>
          <w:ilvl w:val="3"/>
          <w:numId w:val="20"/>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261AE0">
      <w:pPr>
        <w:pStyle w:val="Prrafodelista"/>
        <w:numPr>
          <w:ilvl w:val="3"/>
          <w:numId w:val="20"/>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261AE0">
      <w:pPr>
        <w:pStyle w:val="Prrafodelista"/>
        <w:numPr>
          <w:ilvl w:val="2"/>
          <w:numId w:val="20"/>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261AE0">
      <w:pPr>
        <w:pStyle w:val="Prrafodelista"/>
        <w:numPr>
          <w:ilvl w:val="3"/>
          <w:numId w:val="20"/>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261AE0">
      <w:pPr>
        <w:pStyle w:val="Ttulo3"/>
        <w:numPr>
          <w:ilvl w:val="2"/>
          <w:numId w:val="15"/>
        </w:numPr>
        <w:ind w:left="1843"/>
        <w:rPr>
          <w:rFonts w:ascii="Calibri" w:hAnsi="Calibri" w:cs="Calibri"/>
          <w:sz w:val="24"/>
          <w:szCs w:val="24"/>
        </w:rPr>
      </w:pPr>
      <w:bookmarkStart w:id="38" w:name="_Toc453064078"/>
      <w:bookmarkStart w:id="39" w:name="_Toc59650545"/>
      <w:r w:rsidRPr="00A2466D">
        <w:rPr>
          <w:rFonts w:ascii="Calibri" w:hAnsi="Calibri" w:cs="Calibri"/>
          <w:sz w:val="24"/>
          <w:szCs w:val="24"/>
        </w:rPr>
        <w:t>Calidad</w:t>
      </w:r>
      <w:bookmarkEnd w:id="38"/>
      <w:bookmarkEnd w:id="39"/>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261AE0">
      <w:pPr>
        <w:pStyle w:val="Ttulo3"/>
        <w:numPr>
          <w:ilvl w:val="2"/>
          <w:numId w:val="15"/>
        </w:numPr>
        <w:ind w:left="1843"/>
        <w:rPr>
          <w:rFonts w:ascii="Calibri" w:hAnsi="Calibri" w:cs="Calibri"/>
          <w:sz w:val="24"/>
          <w:szCs w:val="24"/>
        </w:rPr>
      </w:pPr>
      <w:bookmarkStart w:id="40" w:name="_Toc453064079"/>
      <w:bookmarkStart w:id="41" w:name="_Toc59650546"/>
      <w:r w:rsidRPr="00A2466D">
        <w:rPr>
          <w:rFonts w:ascii="Calibri" w:hAnsi="Calibri" w:cs="Calibri"/>
          <w:sz w:val="24"/>
          <w:szCs w:val="24"/>
        </w:rPr>
        <w:lastRenderedPageBreak/>
        <w:t>Otros</w:t>
      </w:r>
      <w:bookmarkEnd w:id="40"/>
      <w:bookmarkEnd w:id="41"/>
    </w:p>
    <w:p w14:paraId="26065697" w14:textId="6F7A9FD9" w:rsidR="00F316B3" w:rsidRDefault="00F316B3" w:rsidP="00261AE0">
      <w:pPr>
        <w:pStyle w:val="Ttulo3"/>
        <w:numPr>
          <w:ilvl w:val="3"/>
          <w:numId w:val="15"/>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261AE0">
      <w:pPr>
        <w:pStyle w:val="Prrafodelista"/>
        <w:numPr>
          <w:ilvl w:val="0"/>
          <w:numId w:val="21"/>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261AE0">
      <w:pPr>
        <w:pStyle w:val="Prrafodelista"/>
        <w:numPr>
          <w:ilvl w:val="0"/>
          <w:numId w:val="21"/>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261AE0">
      <w:pPr>
        <w:pStyle w:val="Ttulo3"/>
        <w:numPr>
          <w:ilvl w:val="3"/>
          <w:numId w:val="15"/>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261AE0">
      <w:pPr>
        <w:pStyle w:val="Prrafodelista"/>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261AE0">
      <w:pPr>
        <w:pStyle w:val="Prrafodelista"/>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261AE0">
      <w:pPr>
        <w:pStyle w:val="Prrafodelista"/>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767DF756" w14:textId="5BE0B993" w:rsidR="00F316B3" w:rsidRDefault="00315832" w:rsidP="00261AE0">
      <w:pPr>
        <w:pStyle w:val="Ttulo3"/>
        <w:numPr>
          <w:ilvl w:val="3"/>
          <w:numId w:val="15"/>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261AE0">
      <w:pPr>
        <w:pStyle w:val="Prrafodelista"/>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261AE0">
      <w:pPr>
        <w:pStyle w:val="Prrafodelista"/>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261AE0">
      <w:pPr>
        <w:pStyle w:val="Ttulo3"/>
        <w:numPr>
          <w:ilvl w:val="3"/>
          <w:numId w:val="15"/>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261AE0">
      <w:pPr>
        <w:pStyle w:val="Prrafodelista"/>
        <w:numPr>
          <w:ilvl w:val="0"/>
          <w:numId w:val="21"/>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utilizara </w:t>
      </w:r>
      <w:proofErr w:type="gramStart"/>
      <w:r w:rsidRPr="00472898">
        <w:rPr>
          <w:rFonts w:asciiTheme="minorHAnsi" w:hAnsiTheme="minorHAnsi" w:cstheme="minorHAnsi"/>
          <w:iCs/>
          <w:color w:val="000000" w:themeColor="text1"/>
        </w:rPr>
        <w:t>target</w:t>
      </w:r>
      <w:proofErr w:type="gramEnd"/>
      <w:r w:rsidRPr="00472898">
        <w:rPr>
          <w:rFonts w:asciiTheme="minorHAnsi" w:hAnsiTheme="minorHAnsi" w:cstheme="minorHAnsi"/>
          <w:iCs/>
          <w:color w:val="000000" w:themeColor="text1"/>
        </w:rPr>
        <w:t xml:space="preserve"> (notificaciones emergentes) para informar la funcionabilidad de cada ítem del sistema.</w:t>
      </w:r>
    </w:p>
    <w:p w14:paraId="5CD4D959" w14:textId="7B41AC68" w:rsidR="00960CD0" w:rsidRPr="00472898" w:rsidRDefault="00960CD0" w:rsidP="00261AE0">
      <w:pPr>
        <w:pStyle w:val="Prrafodelista"/>
        <w:numPr>
          <w:ilvl w:val="0"/>
          <w:numId w:val="21"/>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261AE0">
      <w:pPr>
        <w:pStyle w:val="Ttulo1"/>
        <w:numPr>
          <w:ilvl w:val="0"/>
          <w:numId w:val="15"/>
        </w:numPr>
        <w:spacing w:before="0" w:after="0"/>
        <w:rPr>
          <w:rFonts w:ascii="Calibri" w:hAnsi="Calibri" w:cs="Book Antiqua"/>
          <w:sz w:val="28"/>
        </w:rPr>
      </w:pPr>
      <w:bookmarkStart w:id="42" w:name="_Toc391994523"/>
      <w:bookmarkStart w:id="43" w:name="_Toc59650547"/>
      <w:r w:rsidRPr="00C67250">
        <w:rPr>
          <w:rFonts w:ascii="Calibri" w:hAnsi="Calibri" w:cs="Book Antiqua"/>
          <w:sz w:val="28"/>
        </w:rPr>
        <w:t>Arquitectura del Producto/Sistema</w:t>
      </w:r>
      <w:bookmarkEnd w:id="42"/>
      <w:bookmarkEnd w:id="43"/>
      <w:r w:rsidRPr="00C67250">
        <w:rPr>
          <w:rFonts w:ascii="Calibri" w:hAnsi="Calibri" w:cs="Book Antiqua"/>
          <w:sz w:val="28"/>
        </w:rPr>
        <w:t xml:space="preserve"> </w:t>
      </w:r>
    </w:p>
    <w:p w14:paraId="37E22971" w14:textId="77777777" w:rsidR="00A3332F" w:rsidRDefault="00A3332F" w:rsidP="00261AE0">
      <w:pPr>
        <w:pStyle w:val="Ttulo2"/>
        <w:numPr>
          <w:ilvl w:val="1"/>
          <w:numId w:val="15"/>
        </w:numPr>
        <w:ind w:left="1418"/>
        <w:rPr>
          <w:rFonts w:ascii="Calibri" w:hAnsi="Calibri" w:cs="Book Antiqua"/>
          <w:i w:val="0"/>
          <w:sz w:val="24"/>
        </w:rPr>
      </w:pPr>
      <w:bookmarkStart w:id="44" w:name="_Toc59650548"/>
      <w:r w:rsidRPr="002D4328">
        <w:rPr>
          <w:rFonts w:ascii="Calibri" w:hAnsi="Calibri" w:cs="Book Antiqua"/>
          <w:i w:val="0"/>
          <w:sz w:val="24"/>
        </w:rPr>
        <w:t>Vista de Casos de Uso</w:t>
      </w:r>
      <w:bookmarkEnd w:id="44"/>
      <w:r w:rsidRPr="002D4328">
        <w:rPr>
          <w:rFonts w:ascii="Calibri" w:hAnsi="Calibri" w:cs="Book Antiqua"/>
          <w:i w:val="0"/>
          <w:sz w:val="24"/>
        </w:rPr>
        <w:t xml:space="preserve"> </w:t>
      </w:r>
    </w:p>
    <w:p w14:paraId="7A5CA951" w14:textId="77777777" w:rsidR="00F305B8" w:rsidRPr="002D4328" w:rsidRDefault="00F305B8" w:rsidP="00261AE0">
      <w:pPr>
        <w:pStyle w:val="Ttulo3"/>
        <w:numPr>
          <w:ilvl w:val="2"/>
          <w:numId w:val="15"/>
        </w:numPr>
        <w:ind w:left="1843"/>
        <w:rPr>
          <w:rFonts w:ascii="Calibri" w:hAnsi="Calibri" w:cs="Calibri"/>
          <w:sz w:val="24"/>
          <w:szCs w:val="24"/>
        </w:rPr>
      </w:pPr>
      <w:bookmarkStart w:id="45" w:name="_Toc59650549"/>
      <w:r>
        <w:rPr>
          <w:rFonts w:ascii="Calibri" w:hAnsi="Calibri" w:cs="Calibri"/>
          <w:sz w:val="24"/>
          <w:szCs w:val="24"/>
        </w:rPr>
        <w:t>Actores</w:t>
      </w:r>
      <w:bookmarkEnd w:id="45"/>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lastRenderedPageBreak/>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Descripción</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261AE0">
            <w:pPr>
              <w:pStyle w:val="Prrafodelista"/>
              <w:numPr>
                <w:ilvl w:val="0"/>
                <w:numId w:val="22"/>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261AE0">
            <w:pPr>
              <w:pStyle w:val="Prrafodelista"/>
              <w:numPr>
                <w:ilvl w:val="0"/>
                <w:numId w:val="22"/>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261AE0">
            <w:pPr>
              <w:pStyle w:val="Prrafodelista"/>
              <w:numPr>
                <w:ilvl w:val="0"/>
                <w:numId w:val="22"/>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261AE0">
            <w:pPr>
              <w:pStyle w:val="Prrafodelista"/>
              <w:numPr>
                <w:ilvl w:val="0"/>
                <w:numId w:val="22"/>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261AE0">
            <w:pPr>
              <w:pStyle w:val="Prrafodelista"/>
              <w:numPr>
                <w:ilvl w:val="0"/>
                <w:numId w:val="16"/>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261AE0">
            <w:pPr>
              <w:pStyle w:val="Prrafodelista"/>
              <w:numPr>
                <w:ilvl w:val="0"/>
                <w:numId w:val="16"/>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261AE0">
            <w:pPr>
              <w:pStyle w:val="Prrafodelista"/>
              <w:numPr>
                <w:ilvl w:val="0"/>
                <w:numId w:val="16"/>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261AE0">
            <w:pPr>
              <w:pStyle w:val="Prrafodelista"/>
              <w:numPr>
                <w:ilvl w:val="0"/>
                <w:numId w:val="16"/>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261AE0">
            <w:pPr>
              <w:pStyle w:val="Prrafodelista"/>
              <w:numPr>
                <w:ilvl w:val="0"/>
                <w:numId w:val="17"/>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261AE0">
            <w:pPr>
              <w:pStyle w:val="Prrafodelista"/>
              <w:numPr>
                <w:ilvl w:val="0"/>
                <w:numId w:val="17"/>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261AE0">
            <w:pPr>
              <w:pStyle w:val="Prrafodelista"/>
              <w:numPr>
                <w:ilvl w:val="0"/>
                <w:numId w:val="17"/>
              </w:numPr>
              <w:jc w:val="both"/>
              <w:rPr>
                <w:color w:val="000000" w:themeColor="text1"/>
              </w:rPr>
            </w:pPr>
            <w:r w:rsidRPr="00441047">
              <w:rPr>
                <w:i/>
                <w:color w:val="000000" w:themeColor="text1"/>
              </w:rPr>
              <w:lastRenderedPageBreak/>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Descripción</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261AE0">
            <w:pPr>
              <w:pStyle w:val="Prrafodelista"/>
              <w:numPr>
                <w:ilvl w:val="0"/>
                <w:numId w:val="17"/>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261AE0">
            <w:pPr>
              <w:pStyle w:val="Prrafodelista"/>
              <w:numPr>
                <w:ilvl w:val="0"/>
                <w:numId w:val="17"/>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261AE0">
            <w:pPr>
              <w:pStyle w:val="Prrafodelista"/>
              <w:numPr>
                <w:ilvl w:val="0"/>
                <w:numId w:val="17"/>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79054C31" w:rsidR="00DA3083" w:rsidRDefault="00A3332F" w:rsidP="00261AE0">
      <w:pPr>
        <w:pStyle w:val="Ttulo3"/>
        <w:numPr>
          <w:ilvl w:val="2"/>
          <w:numId w:val="15"/>
        </w:numPr>
        <w:ind w:left="1843"/>
        <w:rPr>
          <w:rFonts w:ascii="Calibri" w:hAnsi="Calibri" w:cs="Calibri"/>
          <w:sz w:val="24"/>
          <w:szCs w:val="24"/>
        </w:rPr>
      </w:pPr>
      <w:bookmarkStart w:id="46" w:name="_Toc59650550"/>
      <w:r w:rsidRPr="002D4328">
        <w:rPr>
          <w:rFonts w:ascii="Calibri" w:hAnsi="Calibri" w:cs="Calibri"/>
          <w:sz w:val="24"/>
          <w:szCs w:val="24"/>
        </w:rPr>
        <w:t>Modelo de casos de Uso</w:t>
      </w:r>
      <w:bookmarkEnd w:id="46"/>
    </w:p>
    <w:p w14:paraId="5B48F7F9" w14:textId="195DF52F" w:rsidR="000E50F2" w:rsidRDefault="000E50F2" w:rsidP="000E50F2"/>
    <w:p w14:paraId="4493CADD" w14:textId="09F06FFA" w:rsidR="000E50F2" w:rsidRDefault="000E50F2" w:rsidP="000E50F2"/>
    <w:p w14:paraId="5D25F2C0" w14:textId="680AFA88" w:rsidR="000E50F2" w:rsidRDefault="000E50F2" w:rsidP="000E50F2">
      <w:r>
        <w:t>Módulo</w:t>
      </w:r>
      <w:r>
        <w:t xml:space="preserve"> de Empleados </w:t>
      </w:r>
    </w:p>
    <w:p w14:paraId="083A13D8" w14:textId="3717F02E" w:rsidR="000E50F2" w:rsidRDefault="000E50F2" w:rsidP="000E50F2"/>
    <w:p w14:paraId="2C65DCB8" w14:textId="5AD147AC" w:rsidR="000E50F2" w:rsidRDefault="000E50F2" w:rsidP="000E50F2"/>
    <w:p w14:paraId="29B7809B" w14:textId="7FCD7C18" w:rsidR="000E50F2" w:rsidRDefault="000E50F2" w:rsidP="000E50F2"/>
    <w:p w14:paraId="091E90FE" w14:textId="74AD25E1" w:rsidR="000E50F2" w:rsidRDefault="000E50F2" w:rsidP="000E50F2"/>
    <w:p w14:paraId="31931F20" w14:textId="741DE829" w:rsidR="000E50F2" w:rsidRDefault="000E50F2" w:rsidP="000E50F2"/>
    <w:p w14:paraId="19493CDB" w14:textId="77777777" w:rsidR="000E50F2" w:rsidRDefault="000E50F2" w:rsidP="000E50F2">
      <w:r>
        <w:t xml:space="preserve">Módulos de Sistema </w:t>
      </w:r>
    </w:p>
    <w:p w14:paraId="3A606F6C" w14:textId="0A6119FE" w:rsidR="000E50F2" w:rsidRDefault="000E50F2" w:rsidP="000E50F2"/>
    <w:p w14:paraId="4A2ECA5D" w14:textId="00162842" w:rsidR="000E50F2" w:rsidRDefault="000E50F2" w:rsidP="000E50F2"/>
    <w:p w14:paraId="6D13109D" w14:textId="0F71506C" w:rsidR="000E50F2" w:rsidRDefault="000E50F2" w:rsidP="000E50F2"/>
    <w:p w14:paraId="09270A64" w14:textId="39C658EC" w:rsidR="000E50F2" w:rsidRDefault="000E50F2" w:rsidP="000E50F2"/>
    <w:p w14:paraId="094E313A" w14:textId="17C3293B" w:rsidR="000E50F2" w:rsidRDefault="000E50F2" w:rsidP="000E50F2"/>
    <w:p w14:paraId="4761B41C" w14:textId="35A0416F" w:rsidR="000E50F2" w:rsidRDefault="000E50F2" w:rsidP="000E50F2">
      <w:r>
        <w:t>Módulo</w:t>
      </w:r>
      <w:r>
        <w:t xml:space="preserve"> de Propietarios </w:t>
      </w:r>
    </w:p>
    <w:p w14:paraId="351187E3" w14:textId="77777777" w:rsidR="000E50F2" w:rsidRDefault="000E50F2" w:rsidP="000E50F2"/>
    <w:p w14:paraId="6804749A" w14:textId="5FFAFFE9" w:rsidR="000E50F2" w:rsidRDefault="000E50F2" w:rsidP="000E50F2"/>
    <w:p w14:paraId="3B387D83" w14:textId="0133EBB3" w:rsidR="000E50F2" w:rsidRDefault="000E50F2" w:rsidP="000E50F2"/>
    <w:p w14:paraId="3FE5F517" w14:textId="160375A9" w:rsidR="000E50F2" w:rsidRDefault="000E50F2" w:rsidP="000E50F2"/>
    <w:p w14:paraId="1DC599C8" w14:textId="423AFB6B" w:rsidR="000E50F2" w:rsidRDefault="000E50F2" w:rsidP="000E50F2"/>
    <w:p w14:paraId="3C71533E" w14:textId="77777777" w:rsidR="000E50F2" w:rsidRDefault="000E50F2" w:rsidP="000E50F2">
      <w:r>
        <w:t xml:space="preserve">Módulos de Gestión de Cobranza </w:t>
      </w:r>
    </w:p>
    <w:p w14:paraId="6BCC05F2" w14:textId="5A346B34" w:rsidR="000E50F2" w:rsidRDefault="000E50F2" w:rsidP="000E50F2"/>
    <w:p w14:paraId="280199FC" w14:textId="607D2832" w:rsidR="000E50F2" w:rsidRDefault="000E50F2" w:rsidP="000E50F2"/>
    <w:p w14:paraId="3C7BE33A" w14:textId="063DDC58" w:rsidR="000E50F2" w:rsidRDefault="000E50F2" w:rsidP="000E50F2"/>
    <w:p w14:paraId="0E3AC376" w14:textId="52A83875" w:rsidR="000E50F2" w:rsidRDefault="000E50F2" w:rsidP="000E50F2"/>
    <w:p w14:paraId="73A3FD65" w14:textId="77777777" w:rsidR="000E50F2" w:rsidRDefault="000E50F2" w:rsidP="000E50F2">
      <w:r>
        <w:t xml:space="preserve">Módulos de Reportes </w:t>
      </w:r>
    </w:p>
    <w:p w14:paraId="1A8ACD9A" w14:textId="77777777" w:rsidR="000E50F2" w:rsidRPr="000E50F2" w:rsidRDefault="000E50F2" w:rsidP="000E50F2"/>
    <w:p w14:paraId="5848C62D" w14:textId="7BBB253A" w:rsidR="0046166A" w:rsidRDefault="00A21889" w:rsidP="00261AE0">
      <w:pPr>
        <w:pStyle w:val="Ttulo3"/>
        <w:numPr>
          <w:ilvl w:val="3"/>
          <w:numId w:val="15"/>
        </w:numPr>
        <w:ind w:firstLine="403"/>
        <w:rPr>
          <w:rFonts w:ascii="Calibri" w:hAnsi="Calibri" w:cs="Calibri"/>
          <w:sz w:val="24"/>
          <w:szCs w:val="24"/>
        </w:rPr>
      </w:pPr>
      <w:bookmarkStart w:id="47" w:name="_Hlk65358915"/>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261AE0">
      <w:pPr>
        <w:pStyle w:val="Ttulo3"/>
        <w:numPr>
          <w:ilvl w:val="3"/>
          <w:numId w:val="15"/>
        </w:numPr>
        <w:ind w:firstLine="403"/>
        <w:rPr>
          <w:rFonts w:ascii="Calibri" w:hAnsi="Calibri" w:cs="Calibri"/>
          <w:sz w:val="24"/>
          <w:szCs w:val="24"/>
        </w:rPr>
      </w:pPr>
      <w:bookmarkStart w:id="48" w:name="_Hlk65358924"/>
      <w:bookmarkEnd w:id="47"/>
      <w:r>
        <w:rPr>
          <w:rFonts w:ascii="Calibri" w:hAnsi="Calibri" w:cs="Calibri"/>
          <w:sz w:val="24"/>
          <w:szCs w:val="24"/>
        </w:rPr>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bookmarkEnd w:id="48"/>
    <w:p w14:paraId="6DC7493F" w14:textId="77777777" w:rsidR="0090522B" w:rsidRPr="00F131A8" w:rsidRDefault="0090522B" w:rsidP="00F131A8"/>
    <w:p w14:paraId="6B02109E" w14:textId="65953803" w:rsidR="0046166A" w:rsidRDefault="00A21889" w:rsidP="00261AE0">
      <w:pPr>
        <w:pStyle w:val="Ttulo3"/>
        <w:numPr>
          <w:ilvl w:val="3"/>
          <w:numId w:val="15"/>
        </w:numPr>
        <w:ind w:firstLine="403"/>
        <w:rPr>
          <w:rFonts w:ascii="Calibri" w:hAnsi="Calibri" w:cs="Calibri"/>
          <w:sz w:val="24"/>
          <w:szCs w:val="24"/>
        </w:rPr>
      </w:pPr>
      <w:bookmarkStart w:id="49" w:name="_Hlk65358735"/>
      <w:r>
        <w:rPr>
          <w:rFonts w:ascii="Calibri" w:hAnsi="Calibri" w:cs="Calibri"/>
          <w:sz w:val="24"/>
          <w:szCs w:val="24"/>
        </w:rPr>
        <w:lastRenderedPageBreak/>
        <w:t xml:space="preserve">Caso de Uso </w:t>
      </w:r>
      <w:r w:rsidR="00416E9C">
        <w:rPr>
          <w:rFonts w:ascii="Calibri" w:hAnsi="Calibri" w:cs="Calibri"/>
          <w:sz w:val="24"/>
          <w:szCs w:val="24"/>
        </w:rPr>
        <w:t>01 Actualizar Empleado</w:t>
      </w:r>
    </w:p>
    <w:p w14:paraId="6CE3C93C" w14:textId="5F21BAC2" w:rsidR="00416E9C" w:rsidRPr="00416E9C" w:rsidRDefault="00416E9C" w:rsidP="00416E9C">
      <w:r>
        <w:rPr>
          <w:noProof/>
        </w:rPr>
        <w:drawing>
          <wp:inline distT="0" distB="0" distL="0" distR="0" wp14:anchorId="2A95A7C1" wp14:editId="2C6CA5CF">
            <wp:extent cx="6115685" cy="3942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62851AD9" w14:textId="43B349D3" w:rsidR="0046166A" w:rsidRDefault="00A21889" w:rsidP="00261AE0">
      <w:pPr>
        <w:pStyle w:val="Ttulo3"/>
        <w:numPr>
          <w:ilvl w:val="3"/>
          <w:numId w:val="15"/>
        </w:numPr>
        <w:ind w:firstLine="403"/>
        <w:rPr>
          <w:rFonts w:ascii="Calibri" w:hAnsi="Calibri" w:cs="Calibri"/>
          <w:sz w:val="24"/>
          <w:szCs w:val="24"/>
        </w:rPr>
      </w:pPr>
      <w:bookmarkStart w:id="50" w:name="_Hlk65358763"/>
      <w:bookmarkEnd w:id="49"/>
      <w:r>
        <w:rPr>
          <w:rFonts w:ascii="Calibri" w:hAnsi="Calibri" w:cs="Calibri"/>
          <w:sz w:val="24"/>
          <w:szCs w:val="24"/>
        </w:rPr>
        <w:t xml:space="preserve">Caso de Uso </w:t>
      </w:r>
      <w:r w:rsidR="00416E9C">
        <w:rPr>
          <w:rFonts w:ascii="Calibri" w:hAnsi="Calibri" w:cs="Calibri"/>
          <w:sz w:val="24"/>
          <w:szCs w:val="24"/>
        </w:rPr>
        <w:t>02 Controlar Solicitud</w:t>
      </w:r>
    </w:p>
    <w:p w14:paraId="582640CF" w14:textId="5D5EABC2" w:rsidR="009754C0" w:rsidRDefault="00416E9C" w:rsidP="00416E9C">
      <w:r>
        <w:rPr>
          <w:noProof/>
        </w:rPr>
        <w:drawing>
          <wp:inline distT="0" distB="0" distL="0" distR="0" wp14:anchorId="26F1E278" wp14:editId="2E96C8D8">
            <wp:extent cx="6115685" cy="3740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740785"/>
                    </a:xfrm>
                    <a:prstGeom prst="rect">
                      <a:avLst/>
                    </a:prstGeom>
                    <a:noFill/>
                    <a:ln>
                      <a:noFill/>
                    </a:ln>
                  </pic:spPr>
                </pic:pic>
              </a:graphicData>
            </a:graphic>
          </wp:inline>
        </w:drawing>
      </w:r>
    </w:p>
    <w:p w14:paraId="13F022C5" w14:textId="77777777" w:rsidR="00416E9C" w:rsidRDefault="00416E9C" w:rsidP="00416E9C"/>
    <w:p w14:paraId="77523494" w14:textId="771ADC53" w:rsidR="00416E9C" w:rsidRDefault="00416E9C" w:rsidP="00261AE0">
      <w:pPr>
        <w:pStyle w:val="Ttulo3"/>
        <w:numPr>
          <w:ilvl w:val="3"/>
          <w:numId w:val="15"/>
        </w:numPr>
        <w:rPr>
          <w:rFonts w:ascii="Calibri" w:hAnsi="Calibri" w:cs="Calibri"/>
          <w:sz w:val="24"/>
          <w:szCs w:val="24"/>
        </w:rPr>
      </w:pPr>
      <w:r>
        <w:rPr>
          <w:rFonts w:ascii="Calibri" w:hAnsi="Calibri" w:cs="Calibri"/>
          <w:sz w:val="24"/>
          <w:szCs w:val="24"/>
        </w:rPr>
        <w:lastRenderedPageBreak/>
        <w:t>Caso de Uso 03 Registrar Empleado</w:t>
      </w:r>
    </w:p>
    <w:p w14:paraId="0392FA2B" w14:textId="0DBA3402" w:rsidR="001324E3" w:rsidRDefault="001324E3" w:rsidP="009754C0"/>
    <w:p w14:paraId="3B69DDAF" w14:textId="22CC1D6A" w:rsidR="00416E9C" w:rsidRDefault="00416E9C" w:rsidP="009754C0">
      <w:r>
        <w:rPr>
          <w:noProof/>
        </w:rPr>
        <w:drawing>
          <wp:inline distT="0" distB="0" distL="0" distR="0" wp14:anchorId="1BD1ADC7" wp14:editId="6013C7EE">
            <wp:extent cx="6115685" cy="2731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731135"/>
                    </a:xfrm>
                    <a:prstGeom prst="rect">
                      <a:avLst/>
                    </a:prstGeom>
                    <a:noFill/>
                    <a:ln>
                      <a:noFill/>
                    </a:ln>
                  </pic:spPr>
                </pic:pic>
              </a:graphicData>
            </a:graphic>
          </wp:inline>
        </w:drawing>
      </w:r>
    </w:p>
    <w:p w14:paraId="0B9122BC" w14:textId="3E300EE2" w:rsidR="00416E9C" w:rsidRDefault="00416E9C" w:rsidP="009754C0"/>
    <w:p w14:paraId="54B7C5B3" w14:textId="29283673" w:rsidR="00416E9C" w:rsidRDefault="00416E9C" w:rsidP="009754C0"/>
    <w:p w14:paraId="06BDAC21" w14:textId="35811301" w:rsidR="00416E9C" w:rsidRDefault="00416E9C" w:rsidP="009754C0"/>
    <w:bookmarkEnd w:id="50"/>
    <w:p w14:paraId="33C2DCDD" w14:textId="559FD969" w:rsidR="00416E9C" w:rsidRDefault="00416E9C" w:rsidP="009754C0"/>
    <w:p w14:paraId="706463CA" w14:textId="77777777" w:rsidR="00416E9C" w:rsidRDefault="00416E9C" w:rsidP="009754C0"/>
    <w:p w14:paraId="11A390A0" w14:textId="368056F9" w:rsidR="00416E9C" w:rsidRDefault="00416E9C" w:rsidP="00261AE0">
      <w:pPr>
        <w:pStyle w:val="Ttulo3"/>
        <w:numPr>
          <w:ilvl w:val="3"/>
          <w:numId w:val="15"/>
        </w:numPr>
        <w:rPr>
          <w:rFonts w:ascii="Calibri" w:hAnsi="Calibri" w:cs="Calibri"/>
          <w:sz w:val="24"/>
          <w:szCs w:val="24"/>
        </w:rPr>
      </w:pPr>
      <w:bookmarkStart w:id="51" w:name="_Hlk65360562"/>
      <w:r>
        <w:rPr>
          <w:rFonts w:ascii="Calibri" w:hAnsi="Calibri" w:cs="Calibri"/>
          <w:sz w:val="24"/>
          <w:szCs w:val="24"/>
        </w:rPr>
        <w:t>Caso de Uso 04 Validar Datos</w:t>
      </w:r>
    </w:p>
    <w:p w14:paraId="74956838" w14:textId="77777777" w:rsidR="00416E9C" w:rsidRPr="00416E9C" w:rsidRDefault="00416E9C" w:rsidP="00416E9C"/>
    <w:p w14:paraId="76512136" w14:textId="5FFF028A" w:rsidR="00416E9C" w:rsidRDefault="00416E9C" w:rsidP="009754C0">
      <w:r>
        <w:rPr>
          <w:noProof/>
        </w:rPr>
        <w:drawing>
          <wp:inline distT="0" distB="0" distL="0" distR="0" wp14:anchorId="27171ACB" wp14:editId="6E78CB33">
            <wp:extent cx="6115685" cy="3491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491230"/>
                    </a:xfrm>
                    <a:prstGeom prst="rect">
                      <a:avLst/>
                    </a:prstGeom>
                    <a:noFill/>
                    <a:ln>
                      <a:noFill/>
                    </a:ln>
                  </pic:spPr>
                </pic:pic>
              </a:graphicData>
            </a:graphic>
          </wp:inline>
        </w:drawing>
      </w:r>
    </w:p>
    <w:p w14:paraId="07C963B1" w14:textId="63297A98" w:rsidR="00416E9C" w:rsidRDefault="00416E9C" w:rsidP="00261AE0">
      <w:pPr>
        <w:pStyle w:val="Ttulo3"/>
        <w:numPr>
          <w:ilvl w:val="3"/>
          <w:numId w:val="15"/>
        </w:numPr>
        <w:rPr>
          <w:rFonts w:ascii="Calibri" w:hAnsi="Calibri" w:cs="Calibri"/>
          <w:sz w:val="24"/>
          <w:szCs w:val="24"/>
        </w:rPr>
      </w:pPr>
      <w:bookmarkStart w:id="52" w:name="_Hlk65358789"/>
      <w:bookmarkEnd w:id="51"/>
      <w:r>
        <w:rPr>
          <w:rFonts w:ascii="Calibri" w:hAnsi="Calibri" w:cs="Calibri"/>
          <w:sz w:val="24"/>
          <w:szCs w:val="24"/>
        </w:rPr>
        <w:t>Caso de Uso 05 Autentificar Empleado</w:t>
      </w:r>
    </w:p>
    <w:p w14:paraId="5511602B" w14:textId="31197C63" w:rsidR="00416E9C" w:rsidRDefault="00416E9C" w:rsidP="009754C0"/>
    <w:p w14:paraId="39C5A94C" w14:textId="0D02AACB" w:rsidR="00416E9C" w:rsidRDefault="00416E9C" w:rsidP="009754C0">
      <w:r>
        <w:rPr>
          <w:noProof/>
        </w:rPr>
        <w:lastRenderedPageBreak/>
        <w:drawing>
          <wp:inline distT="0" distB="0" distL="0" distR="0" wp14:anchorId="66996382" wp14:editId="7FDE44CF">
            <wp:extent cx="6115685" cy="26835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3CD2F670" w14:textId="33AEEA1F" w:rsidR="0046166A" w:rsidRDefault="00A21889" w:rsidP="00261AE0">
      <w:pPr>
        <w:pStyle w:val="Ttulo3"/>
        <w:numPr>
          <w:ilvl w:val="3"/>
          <w:numId w:val="15"/>
        </w:numPr>
        <w:ind w:firstLine="403"/>
        <w:rPr>
          <w:rFonts w:ascii="Calibri" w:hAnsi="Calibri" w:cs="Calibri"/>
          <w:sz w:val="24"/>
          <w:szCs w:val="24"/>
        </w:rPr>
      </w:pPr>
      <w:bookmarkStart w:id="53" w:name="_Hlk65359157"/>
      <w:bookmarkEnd w:id="52"/>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261AE0">
      <w:pPr>
        <w:pStyle w:val="Ttulo3"/>
        <w:numPr>
          <w:ilvl w:val="3"/>
          <w:numId w:val="15"/>
        </w:numPr>
        <w:ind w:firstLine="403"/>
        <w:rPr>
          <w:rFonts w:ascii="Calibri" w:hAnsi="Calibri" w:cs="Calibri"/>
          <w:sz w:val="24"/>
          <w:szCs w:val="24"/>
        </w:rPr>
      </w:pPr>
      <w:bookmarkStart w:id="54" w:name="_Hlk65359191"/>
      <w:bookmarkEnd w:id="53"/>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261AE0">
      <w:pPr>
        <w:pStyle w:val="Ttulo3"/>
        <w:numPr>
          <w:ilvl w:val="3"/>
          <w:numId w:val="15"/>
        </w:numPr>
        <w:ind w:firstLine="403"/>
        <w:rPr>
          <w:rFonts w:ascii="Calibri" w:hAnsi="Calibri" w:cs="Calibri"/>
          <w:sz w:val="24"/>
          <w:szCs w:val="24"/>
        </w:rPr>
      </w:pPr>
      <w:bookmarkStart w:id="55" w:name="_Hlk65359206"/>
      <w:bookmarkEnd w:id="54"/>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bookmarkEnd w:id="55"/>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261AE0">
      <w:pPr>
        <w:pStyle w:val="Ttulo3"/>
        <w:numPr>
          <w:ilvl w:val="3"/>
          <w:numId w:val="15"/>
        </w:numPr>
        <w:ind w:firstLine="403"/>
        <w:rPr>
          <w:rFonts w:ascii="Calibri" w:hAnsi="Calibri" w:cs="Calibri"/>
          <w:sz w:val="24"/>
          <w:szCs w:val="24"/>
        </w:rPr>
      </w:pPr>
      <w:bookmarkStart w:id="56" w:name="_Hlk65359213"/>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261AE0">
      <w:pPr>
        <w:pStyle w:val="Prrafodelista"/>
        <w:numPr>
          <w:ilvl w:val="3"/>
          <w:numId w:val="15"/>
        </w:numPr>
        <w:jc w:val="center"/>
        <w:rPr>
          <w:rFonts w:ascii="Calibri" w:hAnsi="Calibri" w:cs="Calibri"/>
          <w:b/>
          <w:bCs/>
          <w:lang w:eastAsia="ar-SA"/>
        </w:rPr>
      </w:pPr>
      <w:bookmarkStart w:id="57" w:name="_Hlk65359225"/>
      <w:bookmarkEnd w:id="56"/>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261AE0">
      <w:pPr>
        <w:pStyle w:val="Ttulo3"/>
        <w:numPr>
          <w:ilvl w:val="3"/>
          <w:numId w:val="15"/>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261AE0">
      <w:pPr>
        <w:pStyle w:val="Ttulo3"/>
        <w:numPr>
          <w:ilvl w:val="3"/>
          <w:numId w:val="15"/>
        </w:numPr>
        <w:ind w:firstLine="403"/>
        <w:rPr>
          <w:rFonts w:ascii="Calibri" w:hAnsi="Calibri" w:cs="Calibri"/>
          <w:sz w:val="24"/>
          <w:szCs w:val="24"/>
        </w:rPr>
      </w:pPr>
      <w:bookmarkStart w:id="58" w:name="_Hlk65359309"/>
      <w:bookmarkEnd w:id="57"/>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2">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261AE0">
      <w:pPr>
        <w:pStyle w:val="Ttulo3"/>
        <w:numPr>
          <w:ilvl w:val="3"/>
          <w:numId w:val="15"/>
        </w:numPr>
        <w:ind w:firstLine="403"/>
        <w:rPr>
          <w:rFonts w:ascii="Calibri" w:hAnsi="Calibri" w:cs="Calibri"/>
          <w:sz w:val="24"/>
          <w:szCs w:val="24"/>
        </w:rPr>
      </w:pPr>
      <w:bookmarkStart w:id="59" w:name="_Hlk65359266"/>
      <w:bookmarkEnd w:id="58"/>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3">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261AE0">
      <w:pPr>
        <w:pStyle w:val="Ttulo3"/>
        <w:numPr>
          <w:ilvl w:val="3"/>
          <w:numId w:val="15"/>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4">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bookmarkEnd w:id="59"/>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261AE0">
      <w:pPr>
        <w:pStyle w:val="Ttulo3"/>
        <w:numPr>
          <w:ilvl w:val="3"/>
          <w:numId w:val="15"/>
        </w:numPr>
        <w:ind w:firstLine="403"/>
        <w:rPr>
          <w:rFonts w:ascii="Calibri" w:hAnsi="Calibri" w:cs="Calibri"/>
          <w:sz w:val="24"/>
          <w:szCs w:val="24"/>
        </w:rPr>
      </w:pPr>
      <w:bookmarkStart w:id="60" w:name="_Hlk65359281"/>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5">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bookmarkEnd w:id="60"/>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3B3511C7" w:rsidR="00313369" w:rsidRDefault="00313369" w:rsidP="00DA3083"/>
    <w:p w14:paraId="7DF7CBF1" w14:textId="2657D5C9" w:rsidR="00D549AD" w:rsidRDefault="00D549AD" w:rsidP="00DA3083"/>
    <w:p w14:paraId="12B155F7" w14:textId="383BA552" w:rsidR="00D549AD" w:rsidRDefault="00D549AD" w:rsidP="00DA3083"/>
    <w:p w14:paraId="6342044B" w14:textId="76AB925A" w:rsidR="00D549AD" w:rsidRDefault="00D549AD" w:rsidP="00DA3083"/>
    <w:p w14:paraId="2F1A701F" w14:textId="77777777" w:rsidR="00D549AD" w:rsidRDefault="00D549AD"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261AE0">
      <w:pPr>
        <w:pStyle w:val="Ttulo3"/>
        <w:numPr>
          <w:ilvl w:val="2"/>
          <w:numId w:val="15"/>
        </w:numPr>
        <w:ind w:left="1843"/>
        <w:rPr>
          <w:rFonts w:ascii="Calibri" w:hAnsi="Calibri" w:cs="Calibri"/>
          <w:sz w:val="24"/>
          <w:szCs w:val="24"/>
        </w:rPr>
      </w:pPr>
      <w:bookmarkStart w:id="61" w:name="_Toc59650551"/>
      <w:r w:rsidRPr="002D4328">
        <w:rPr>
          <w:rFonts w:ascii="Calibri" w:hAnsi="Calibri" w:cs="Calibri"/>
          <w:sz w:val="24"/>
          <w:szCs w:val="24"/>
        </w:rPr>
        <w:t>Lista de casos de Uso</w:t>
      </w:r>
      <w:bookmarkEnd w:id="61"/>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7D1C7F" w:rsidRPr="005F1767" w14:paraId="0355C5CB" w14:textId="77777777" w:rsidTr="001916DA">
        <w:trPr>
          <w:trHeight w:val="707"/>
          <w:jc w:val="center"/>
        </w:trPr>
        <w:tc>
          <w:tcPr>
            <w:tcW w:w="1000" w:type="pct"/>
          </w:tcPr>
          <w:p w14:paraId="72036D0A" w14:textId="5B815448" w:rsidR="007D1C7F" w:rsidRPr="00860EEF" w:rsidRDefault="007D1C7F" w:rsidP="007D1C7F">
            <w:pPr>
              <w:jc w:val="center"/>
            </w:pPr>
            <w:r w:rsidRPr="006C045A">
              <w:rPr>
                <w:b/>
                <w:bCs/>
              </w:rPr>
              <w:t>CU1</w:t>
            </w:r>
          </w:p>
        </w:tc>
        <w:tc>
          <w:tcPr>
            <w:tcW w:w="1000" w:type="pct"/>
          </w:tcPr>
          <w:p w14:paraId="087B0702" w14:textId="757BB6D4" w:rsidR="007D1C7F" w:rsidRPr="00860EEF" w:rsidRDefault="007D1C7F" w:rsidP="007D1C7F">
            <w:pPr>
              <w:jc w:val="center"/>
            </w:pPr>
            <w:r w:rsidRPr="006C045A">
              <w:rPr>
                <w:b/>
                <w:bCs/>
              </w:rPr>
              <w:t>Actualizar Empleado</w:t>
            </w:r>
          </w:p>
        </w:tc>
        <w:tc>
          <w:tcPr>
            <w:tcW w:w="1000" w:type="pct"/>
          </w:tcPr>
          <w:p w14:paraId="72C87A44" w14:textId="7C2AF7B1" w:rsidR="007D1C7F" w:rsidRPr="00860EEF" w:rsidRDefault="007D1C7F" w:rsidP="007D1C7F">
            <w:pPr>
              <w:jc w:val="center"/>
            </w:pPr>
            <w:r>
              <w:rPr>
                <w:b/>
                <w:bCs/>
              </w:rPr>
              <w:t>Media</w:t>
            </w:r>
          </w:p>
        </w:tc>
        <w:tc>
          <w:tcPr>
            <w:tcW w:w="1000" w:type="pct"/>
          </w:tcPr>
          <w:p w14:paraId="100778CB" w14:textId="555724F5" w:rsidR="007D1C7F" w:rsidRPr="00860EEF" w:rsidRDefault="007D1C7F" w:rsidP="007D1C7F">
            <w:pPr>
              <w:jc w:val="center"/>
            </w:pPr>
            <w:r w:rsidRPr="006C045A">
              <w:rPr>
                <w:b/>
                <w:bCs/>
              </w:rPr>
              <w:t>Media</w:t>
            </w:r>
          </w:p>
        </w:tc>
        <w:tc>
          <w:tcPr>
            <w:tcW w:w="1000" w:type="pct"/>
          </w:tcPr>
          <w:p w14:paraId="09B1C16A" w14:textId="0B87D8E5" w:rsidR="007D1C7F" w:rsidRPr="00860EEF" w:rsidRDefault="007D1C7F" w:rsidP="007D1C7F">
            <w:pPr>
              <w:jc w:val="center"/>
            </w:pPr>
            <w:r w:rsidRPr="006C045A">
              <w:rPr>
                <w:b/>
                <w:bCs/>
              </w:rPr>
              <w:t>Alta</w:t>
            </w:r>
          </w:p>
        </w:tc>
      </w:tr>
      <w:tr w:rsidR="007D1C7F" w:rsidRPr="005F1767" w14:paraId="447671C5" w14:textId="77777777" w:rsidTr="001916DA">
        <w:trPr>
          <w:trHeight w:val="707"/>
          <w:jc w:val="center"/>
        </w:trPr>
        <w:tc>
          <w:tcPr>
            <w:tcW w:w="1000" w:type="pct"/>
          </w:tcPr>
          <w:p w14:paraId="30E2B6FD" w14:textId="75986EF4" w:rsidR="007D1C7F" w:rsidRPr="00860EEF" w:rsidRDefault="007D1C7F" w:rsidP="007D1C7F">
            <w:pPr>
              <w:jc w:val="center"/>
            </w:pPr>
            <w:r w:rsidRPr="006C045A">
              <w:rPr>
                <w:b/>
                <w:bCs/>
              </w:rPr>
              <w:t>CU2</w:t>
            </w:r>
          </w:p>
        </w:tc>
        <w:tc>
          <w:tcPr>
            <w:tcW w:w="1000" w:type="pct"/>
          </w:tcPr>
          <w:p w14:paraId="0492CE1F" w14:textId="73E57575" w:rsidR="007D1C7F" w:rsidRDefault="007D1C7F" w:rsidP="007D1C7F">
            <w:pPr>
              <w:jc w:val="center"/>
            </w:pPr>
            <w:r w:rsidRPr="006C045A">
              <w:rPr>
                <w:b/>
                <w:bCs/>
              </w:rPr>
              <w:t>Controlar Solicitud</w:t>
            </w:r>
          </w:p>
        </w:tc>
        <w:tc>
          <w:tcPr>
            <w:tcW w:w="1000" w:type="pct"/>
          </w:tcPr>
          <w:p w14:paraId="0EFA364F" w14:textId="44D7FC38" w:rsidR="007D1C7F" w:rsidRDefault="007D1C7F" w:rsidP="007D1C7F">
            <w:pPr>
              <w:jc w:val="center"/>
            </w:pPr>
            <w:r w:rsidRPr="006C045A">
              <w:rPr>
                <w:b/>
                <w:bCs/>
              </w:rPr>
              <w:t>Baja</w:t>
            </w:r>
          </w:p>
        </w:tc>
        <w:tc>
          <w:tcPr>
            <w:tcW w:w="1000" w:type="pct"/>
          </w:tcPr>
          <w:p w14:paraId="30022D45" w14:textId="2CF3CDC8" w:rsidR="007D1C7F" w:rsidRDefault="007D1C7F" w:rsidP="007D1C7F">
            <w:pPr>
              <w:jc w:val="center"/>
            </w:pPr>
            <w:r>
              <w:rPr>
                <w:b/>
                <w:bCs/>
              </w:rPr>
              <w:t>Baja</w:t>
            </w:r>
          </w:p>
        </w:tc>
        <w:tc>
          <w:tcPr>
            <w:tcW w:w="1000" w:type="pct"/>
          </w:tcPr>
          <w:p w14:paraId="5E8F8F39" w14:textId="202A388A" w:rsidR="007D1C7F" w:rsidRPr="00860EEF" w:rsidRDefault="007D1C7F" w:rsidP="007D1C7F">
            <w:pPr>
              <w:jc w:val="center"/>
            </w:pPr>
            <w:r>
              <w:rPr>
                <w:b/>
                <w:bCs/>
              </w:rPr>
              <w:t>Media</w:t>
            </w:r>
          </w:p>
        </w:tc>
      </w:tr>
      <w:tr w:rsidR="007D1C7F" w:rsidRPr="005F1767" w14:paraId="65E0CBB4" w14:textId="77777777" w:rsidTr="001916DA">
        <w:trPr>
          <w:trHeight w:val="707"/>
          <w:jc w:val="center"/>
        </w:trPr>
        <w:tc>
          <w:tcPr>
            <w:tcW w:w="1000" w:type="pct"/>
          </w:tcPr>
          <w:p w14:paraId="549E0AFA" w14:textId="0EC7D988" w:rsidR="007D1C7F" w:rsidRPr="00860EEF" w:rsidRDefault="007D1C7F" w:rsidP="007D1C7F">
            <w:pPr>
              <w:jc w:val="center"/>
            </w:pPr>
            <w:r w:rsidRPr="006C045A">
              <w:rPr>
                <w:b/>
                <w:bCs/>
              </w:rPr>
              <w:t>CU3</w:t>
            </w:r>
          </w:p>
        </w:tc>
        <w:tc>
          <w:tcPr>
            <w:tcW w:w="1000" w:type="pct"/>
          </w:tcPr>
          <w:p w14:paraId="4E17FAFA" w14:textId="23F0F041" w:rsidR="007D1C7F" w:rsidRDefault="007D1C7F" w:rsidP="007D1C7F">
            <w:pPr>
              <w:jc w:val="center"/>
            </w:pPr>
            <w:r w:rsidRPr="006C045A">
              <w:rPr>
                <w:b/>
                <w:bCs/>
              </w:rPr>
              <w:t>Registrar Empleado</w:t>
            </w:r>
          </w:p>
        </w:tc>
        <w:tc>
          <w:tcPr>
            <w:tcW w:w="1000" w:type="pct"/>
          </w:tcPr>
          <w:p w14:paraId="090420B7" w14:textId="6D3DA9C7" w:rsidR="007D1C7F" w:rsidRDefault="007D1C7F" w:rsidP="007D1C7F">
            <w:pPr>
              <w:jc w:val="center"/>
            </w:pPr>
            <w:r w:rsidRPr="006C045A">
              <w:rPr>
                <w:b/>
                <w:bCs/>
              </w:rPr>
              <w:t>Baja</w:t>
            </w:r>
          </w:p>
        </w:tc>
        <w:tc>
          <w:tcPr>
            <w:tcW w:w="1000" w:type="pct"/>
          </w:tcPr>
          <w:p w14:paraId="7E67C26D" w14:textId="71A73206" w:rsidR="007D1C7F" w:rsidRDefault="007D1C7F" w:rsidP="007D1C7F">
            <w:pPr>
              <w:jc w:val="center"/>
            </w:pPr>
            <w:r w:rsidRPr="006C045A">
              <w:rPr>
                <w:b/>
                <w:bCs/>
              </w:rPr>
              <w:t>Media</w:t>
            </w:r>
          </w:p>
        </w:tc>
        <w:tc>
          <w:tcPr>
            <w:tcW w:w="1000" w:type="pct"/>
          </w:tcPr>
          <w:p w14:paraId="6D9AC768" w14:textId="3636FE66" w:rsidR="007D1C7F" w:rsidRPr="00860EEF" w:rsidRDefault="007D1C7F" w:rsidP="007D1C7F">
            <w:pPr>
              <w:jc w:val="center"/>
            </w:pPr>
            <w:r w:rsidRPr="006C045A">
              <w:rPr>
                <w:b/>
                <w:bCs/>
              </w:rPr>
              <w:t>Alta</w:t>
            </w:r>
          </w:p>
        </w:tc>
      </w:tr>
      <w:tr w:rsidR="007D1C7F" w:rsidRPr="005F1767" w14:paraId="04F63A46" w14:textId="77777777" w:rsidTr="001916DA">
        <w:trPr>
          <w:trHeight w:val="707"/>
          <w:jc w:val="center"/>
        </w:trPr>
        <w:tc>
          <w:tcPr>
            <w:tcW w:w="1000" w:type="pct"/>
          </w:tcPr>
          <w:p w14:paraId="4C7B784D" w14:textId="76CA7062" w:rsidR="007D1C7F" w:rsidRPr="00860EEF" w:rsidRDefault="007D1C7F" w:rsidP="007D1C7F">
            <w:pPr>
              <w:jc w:val="center"/>
            </w:pPr>
            <w:r w:rsidRPr="006C045A">
              <w:rPr>
                <w:b/>
                <w:bCs/>
              </w:rPr>
              <w:t>CU4</w:t>
            </w:r>
          </w:p>
        </w:tc>
        <w:tc>
          <w:tcPr>
            <w:tcW w:w="1000" w:type="pct"/>
          </w:tcPr>
          <w:p w14:paraId="37C2FECF" w14:textId="4F465DEE" w:rsidR="007D1C7F" w:rsidRDefault="007D1C7F" w:rsidP="007D1C7F">
            <w:pPr>
              <w:jc w:val="center"/>
            </w:pPr>
            <w:r w:rsidRPr="006C045A">
              <w:rPr>
                <w:b/>
                <w:bCs/>
              </w:rPr>
              <w:t>Validar Datos</w:t>
            </w:r>
          </w:p>
        </w:tc>
        <w:tc>
          <w:tcPr>
            <w:tcW w:w="1000" w:type="pct"/>
          </w:tcPr>
          <w:p w14:paraId="4EB62710" w14:textId="598E56E4" w:rsidR="007D1C7F" w:rsidRDefault="007D1C7F" w:rsidP="007D1C7F">
            <w:pPr>
              <w:jc w:val="center"/>
            </w:pPr>
            <w:r w:rsidRPr="006C045A">
              <w:rPr>
                <w:b/>
                <w:bCs/>
              </w:rPr>
              <w:t>Media</w:t>
            </w:r>
          </w:p>
        </w:tc>
        <w:tc>
          <w:tcPr>
            <w:tcW w:w="1000" w:type="pct"/>
          </w:tcPr>
          <w:p w14:paraId="3D055ED0" w14:textId="44A84417" w:rsidR="007D1C7F" w:rsidRDefault="007D1C7F" w:rsidP="007D1C7F">
            <w:pPr>
              <w:jc w:val="center"/>
            </w:pPr>
            <w:r w:rsidRPr="006C045A">
              <w:rPr>
                <w:b/>
                <w:bCs/>
              </w:rPr>
              <w:t>Media</w:t>
            </w:r>
          </w:p>
        </w:tc>
        <w:tc>
          <w:tcPr>
            <w:tcW w:w="1000" w:type="pct"/>
          </w:tcPr>
          <w:p w14:paraId="12132EC7" w14:textId="06490957" w:rsidR="007D1C7F" w:rsidRPr="00860EEF" w:rsidRDefault="007D1C7F" w:rsidP="007D1C7F">
            <w:pPr>
              <w:jc w:val="center"/>
            </w:pPr>
            <w:r w:rsidRPr="006C045A">
              <w:rPr>
                <w:b/>
                <w:bCs/>
              </w:rPr>
              <w:t>Alta</w:t>
            </w:r>
          </w:p>
        </w:tc>
      </w:tr>
      <w:tr w:rsidR="007D1C7F" w:rsidRPr="005F1767" w14:paraId="1AE8695E" w14:textId="77777777" w:rsidTr="001916DA">
        <w:trPr>
          <w:trHeight w:val="1060"/>
          <w:jc w:val="center"/>
        </w:trPr>
        <w:tc>
          <w:tcPr>
            <w:tcW w:w="1000" w:type="pct"/>
          </w:tcPr>
          <w:p w14:paraId="0C91BEC3" w14:textId="572714CB" w:rsidR="007D1C7F" w:rsidRPr="00815E40" w:rsidRDefault="007D1C7F" w:rsidP="007D1C7F">
            <w:pPr>
              <w:spacing w:line="259" w:lineRule="auto"/>
              <w:jc w:val="center"/>
            </w:pPr>
            <w:r w:rsidRPr="006C045A">
              <w:rPr>
                <w:b/>
                <w:bCs/>
              </w:rPr>
              <w:t>CU5</w:t>
            </w:r>
          </w:p>
        </w:tc>
        <w:tc>
          <w:tcPr>
            <w:tcW w:w="1000" w:type="pct"/>
          </w:tcPr>
          <w:p w14:paraId="4E4FF34A" w14:textId="18E8388A" w:rsidR="007D1C7F" w:rsidRPr="00815E40" w:rsidRDefault="007D1C7F" w:rsidP="007D1C7F">
            <w:pPr>
              <w:jc w:val="center"/>
            </w:pPr>
            <w:r w:rsidRPr="006C045A">
              <w:rPr>
                <w:b/>
                <w:bCs/>
              </w:rPr>
              <w:t>Autentificar Empleado</w:t>
            </w:r>
          </w:p>
        </w:tc>
        <w:tc>
          <w:tcPr>
            <w:tcW w:w="1000" w:type="pct"/>
          </w:tcPr>
          <w:p w14:paraId="6C353D6A" w14:textId="32FA3FF9" w:rsidR="007D1C7F" w:rsidRPr="00815E40" w:rsidRDefault="007D1C7F" w:rsidP="007D1C7F">
            <w:pPr>
              <w:jc w:val="center"/>
            </w:pPr>
            <w:r w:rsidRPr="006C045A">
              <w:rPr>
                <w:b/>
                <w:bCs/>
              </w:rPr>
              <w:t>Media</w:t>
            </w:r>
          </w:p>
        </w:tc>
        <w:tc>
          <w:tcPr>
            <w:tcW w:w="1000" w:type="pct"/>
          </w:tcPr>
          <w:p w14:paraId="5181FC0D" w14:textId="35C59735" w:rsidR="007D1C7F" w:rsidRPr="00815E40" w:rsidRDefault="007D1C7F" w:rsidP="007D1C7F">
            <w:pPr>
              <w:jc w:val="center"/>
            </w:pPr>
            <w:r w:rsidRPr="006C045A">
              <w:rPr>
                <w:b/>
                <w:bCs/>
              </w:rPr>
              <w:t>Baja</w:t>
            </w:r>
          </w:p>
        </w:tc>
        <w:tc>
          <w:tcPr>
            <w:tcW w:w="1000" w:type="pct"/>
          </w:tcPr>
          <w:p w14:paraId="02AF51F9" w14:textId="45EC4018" w:rsidR="007D1C7F" w:rsidRPr="00815E40" w:rsidRDefault="007D1C7F" w:rsidP="007D1C7F">
            <w:pPr>
              <w:jc w:val="center"/>
            </w:pPr>
            <w:r w:rsidRPr="006C045A">
              <w:rPr>
                <w:b/>
                <w:bCs/>
              </w:rP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lastRenderedPageBreak/>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261AE0">
      <w:pPr>
        <w:pStyle w:val="Ttulo3"/>
        <w:numPr>
          <w:ilvl w:val="2"/>
          <w:numId w:val="15"/>
        </w:numPr>
        <w:ind w:left="1843"/>
        <w:rPr>
          <w:rFonts w:ascii="Calibri" w:hAnsi="Calibri" w:cs="Calibri"/>
          <w:sz w:val="24"/>
          <w:szCs w:val="24"/>
        </w:rPr>
      </w:pPr>
      <w:bookmarkStart w:id="62" w:name="_Toc59650552"/>
      <w:r w:rsidRPr="002D4328">
        <w:rPr>
          <w:rFonts w:ascii="Calibri" w:hAnsi="Calibri" w:cs="Calibri"/>
          <w:sz w:val="24"/>
          <w:szCs w:val="24"/>
        </w:rPr>
        <w:t>Descripción de los Casos de Uso</w:t>
      </w:r>
      <w:bookmarkEnd w:id="62"/>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0FF087FC" w14:textId="77777777" w:rsidR="00E17EE5" w:rsidRPr="001916DA" w:rsidRDefault="00E17EE5" w:rsidP="00E17EE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199D8852" w14:textId="77777777" w:rsidR="00E17EE5" w:rsidRPr="001916DA" w:rsidRDefault="00E17EE5" w:rsidP="00E17EE5">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4B8366FD" w14:textId="77777777" w:rsidR="00E17EE5" w:rsidRDefault="00E17EE5" w:rsidP="00E17EE5">
      <w:pPr>
        <w:ind w:left="1134"/>
        <w:rPr>
          <w:rFonts w:ascii="Calibri" w:hAnsi="Calibri" w:cs="Book Antiqua"/>
          <w:i/>
          <w:color w:val="0000FF"/>
          <w:lang w:val="es-EC"/>
        </w:rPr>
      </w:pPr>
    </w:p>
    <w:p w14:paraId="0B12D067" w14:textId="77777777" w:rsidR="00E17EE5" w:rsidRPr="001916DA" w:rsidRDefault="00E17EE5" w:rsidP="00E17EE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6BD1C6BF" w14:textId="77777777" w:rsidR="00E17EE5" w:rsidRPr="001916DA" w:rsidRDefault="00E17EE5" w:rsidP="00E17EE5">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69C28A97" w14:textId="77777777" w:rsidR="00E17EE5" w:rsidRPr="001916DA" w:rsidRDefault="00E17EE5" w:rsidP="00E17EE5">
      <w:pPr>
        <w:ind w:left="1134"/>
        <w:rPr>
          <w:rFonts w:ascii="Calibri" w:hAnsi="Calibri" w:cs="Book Antiqua"/>
          <w:i/>
          <w:color w:val="0000FF"/>
          <w:lang w:val="es-EC"/>
        </w:rPr>
      </w:pPr>
    </w:p>
    <w:p w14:paraId="674BB0C6" w14:textId="77777777" w:rsidR="00E17EE5" w:rsidRPr="001916DA" w:rsidRDefault="00E17EE5" w:rsidP="00E17EE5">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5DC987AD" w14:textId="77777777" w:rsidR="00E17EE5" w:rsidRPr="001916DA" w:rsidRDefault="00E17EE5" w:rsidP="00E17EE5">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sidRPr="00C956B0">
        <w:rPr>
          <w:rFonts w:asciiTheme="minorHAnsi" w:hAnsiTheme="minorHAnsi" w:cstheme="minorHAnsi"/>
          <w:i/>
          <w:lang w:val="es-EC"/>
        </w:rPr>
        <w:t>para corroborar la información.</w:t>
      </w:r>
      <w:r>
        <w:rPr>
          <w:rFonts w:asciiTheme="minorHAnsi" w:hAnsiTheme="minorHAnsi" w:cstheme="minorHAnsi"/>
          <w:i/>
          <w:lang w:val="es-EC"/>
        </w:rPr>
        <w:t xml:space="preserve"> </w:t>
      </w:r>
    </w:p>
    <w:p w14:paraId="1766D955" w14:textId="77777777" w:rsidR="00E17EE5" w:rsidRDefault="00E17EE5" w:rsidP="00E17EE5">
      <w:pPr>
        <w:ind w:left="1134"/>
        <w:rPr>
          <w:rFonts w:asciiTheme="minorHAnsi" w:hAnsiTheme="minorHAnsi" w:cstheme="minorBidi"/>
          <w:i/>
          <w:color w:val="0000FF"/>
        </w:rPr>
      </w:pPr>
    </w:p>
    <w:p w14:paraId="5FAC516B" w14:textId="77777777" w:rsidR="00E17EE5" w:rsidRPr="001916DA" w:rsidRDefault="00E17EE5" w:rsidP="00E17EE5">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70BC50E8" w14:textId="77777777" w:rsidR="00E17EE5" w:rsidRDefault="00E17EE5" w:rsidP="00E17EE5">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0378C8B9" w14:textId="77777777" w:rsidR="00E17EE5" w:rsidRPr="001916DA" w:rsidRDefault="00E17EE5" w:rsidP="00E17EE5">
      <w:pPr>
        <w:ind w:left="1134"/>
        <w:rPr>
          <w:rFonts w:asciiTheme="minorHAnsi" w:hAnsiTheme="minorHAnsi" w:cstheme="minorBidi"/>
          <w:i/>
          <w:color w:val="0000FF"/>
        </w:rPr>
      </w:pPr>
    </w:p>
    <w:p w14:paraId="4BB91F2C" w14:textId="77777777" w:rsidR="00E17EE5" w:rsidRPr="001916DA" w:rsidRDefault="00E17EE5" w:rsidP="00E17EE5">
      <w:pPr>
        <w:ind w:left="1134"/>
        <w:rPr>
          <w:rFonts w:asciiTheme="minorHAnsi" w:hAnsiTheme="minorHAnsi" w:cstheme="minorHAnsi"/>
          <w:b/>
          <w:i/>
        </w:rPr>
      </w:pPr>
      <w:r w:rsidRPr="001916DA">
        <w:rPr>
          <w:rFonts w:asciiTheme="minorHAnsi" w:hAnsiTheme="minorHAnsi" w:cstheme="minorHAnsi"/>
          <w:b/>
          <w:i/>
        </w:rPr>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17EDBD25" w14:textId="77777777" w:rsidR="00E17EE5" w:rsidRDefault="00E17EE5" w:rsidP="00E17EE5">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78C335FD" w14:textId="77777777" w:rsidR="00E17EE5" w:rsidRDefault="00E17EE5" w:rsidP="00046120">
      <w:pPr>
        <w:ind w:left="1134"/>
        <w:rPr>
          <w:rFonts w:asciiTheme="minorHAnsi" w:hAnsiTheme="minorHAnsi" w:cstheme="minorHAnsi"/>
          <w:b/>
          <w:i/>
          <w:color w:val="000000" w:themeColor="text1"/>
        </w:rPr>
      </w:pPr>
    </w:p>
    <w:p w14:paraId="062D2380" w14:textId="5F16623A"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5E372329"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sidR="00F67BB2">
        <w:rPr>
          <w:rFonts w:asciiTheme="minorHAnsi" w:hAnsiTheme="minorHAnsi" w:cstheme="minorBidi"/>
          <w:b/>
          <w:bCs/>
          <w:i/>
        </w:rPr>
        <w:t xml:space="preserve">12 </w:t>
      </w:r>
      <w:r w:rsidR="00F67BB2" w:rsidRPr="001916DA">
        <w:rPr>
          <w:rFonts w:asciiTheme="minorHAnsi" w:hAnsiTheme="minorHAnsi" w:cstheme="minorBidi"/>
          <w:b/>
          <w:bCs/>
          <w:i/>
        </w:rPr>
        <w:t>Verificar</w:t>
      </w:r>
      <w:r>
        <w:rPr>
          <w:rFonts w:ascii="Calibri" w:hAnsi="Calibri" w:cs="Book Antiqua"/>
          <w:b/>
          <w:bCs/>
          <w:i/>
          <w:color w:val="000000" w:themeColor="text1"/>
        </w:rPr>
        <w:t xml:space="preserve"> pagos y actualizar datos</w:t>
      </w:r>
    </w:p>
    <w:p w14:paraId="4F597561" w14:textId="660D1A37"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0E732924"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sidR="00F67BB2">
        <w:rPr>
          <w:rFonts w:asciiTheme="minorHAnsi" w:hAnsiTheme="minorHAnsi" w:cstheme="minorBidi"/>
          <w:b/>
          <w:bCs/>
          <w:i/>
        </w:rPr>
        <w:t xml:space="preserve">13 </w:t>
      </w:r>
      <w:r w:rsidR="00F67BB2" w:rsidRPr="001916DA">
        <w:rPr>
          <w:rFonts w:asciiTheme="minorHAnsi" w:hAnsiTheme="minorHAnsi" w:cstheme="minorBidi"/>
          <w:b/>
          <w:bCs/>
          <w:i/>
        </w:rPr>
        <w:t>Pago</w:t>
      </w:r>
      <w:r>
        <w:rPr>
          <w:rFonts w:ascii="Calibri" w:hAnsi="Calibri" w:cs="Book Antiqua"/>
          <w:b/>
          <w:bCs/>
          <w:i/>
          <w:color w:val="000000" w:themeColor="text1"/>
        </w:rPr>
        <w:t xml:space="preserve"> por tarjeta</w:t>
      </w:r>
    </w:p>
    <w:p w14:paraId="7D7FD3B7" w14:textId="4D22EB8B"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w:t>
      </w:r>
      <w:r w:rsidR="00E17EE5">
        <w:rPr>
          <w:rFonts w:asciiTheme="minorHAnsi" w:hAnsiTheme="minorHAnsi" w:cstheme="minorBidi"/>
          <w:i/>
        </w:rPr>
        <w:t>realizará</w:t>
      </w:r>
      <w:r>
        <w:rPr>
          <w:rFonts w:asciiTheme="minorHAnsi" w:hAnsiTheme="minorHAnsi" w:cstheme="minorBidi"/>
          <w:i/>
        </w:rPr>
        <w:t xml:space="preserve">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lastRenderedPageBreak/>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lastRenderedPageBreak/>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lastRenderedPageBreak/>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261AE0">
            <w:pPr>
              <w:widowControl w:val="0"/>
              <w:numPr>
                <w:ilvl w:val="0"/>
                <w:numId w:val="12"/>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261AE0">
            <w:pPr>
              <w:numPr>
                <w:ilvl w:val="0"/>
                <w:numId w:val="12"/>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261AE0">
            <w:pPr>
              <w:pStyle w:val="Prrafodelista"/>
              <w:numPr>
                <w:ilvl w:val="0"/>
                <w:numId w:val="11"/>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261AE0">
            <w:pPr>
              <w:pStyle w:val="Prrafodelista"/>
              <w:numPr>
                <w:ilvl w:val="0"/>
                <w:numId w:val="11"/>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261AE0">
            <w:pPr>
              <w:pStyle w:val="Prrafodelista"/>
              <w:numPr>
                <w:ilvl w:val="0"/>
                <w:numId w:val="11"/>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261AE0">
            <w:pPr>
              <w:pStyle w:val="Prrafodelista"/>
              <w:numPr>
                <w:ilvl w:val="0"/>
                <w:numId w:val="11"/>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261AE0">
            <w:pPr>
              <w:pStyle w:val="listparagraph"/>
              <w:numPr>
                <w:ilvl w:val="0"/>
                <w:numId w:val="12"/>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261AE0">
            <w:pPr>
              <w:pStyle w:val="Prrafodelista"/>
              <w:numPr>
                <w:ilvl w:val="0"/>
                <w:numId w:val="12"/>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261AE0">
            <w:pPr>
              <w:pStyle w:val="Prrafodelista"/>
              <w:numPr>
                <w:ilvl w:val="0"/>
                <w:numId w:val="12"/>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261AE0">
            <w:pPr>
              <w:pStyle w:val="Prrafodelista"/>
              <w:numPr>
                <w:ilvl w:val="0"/>
                <w:numId w:val="12"/>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261AE0">
            <w:pPr>
              <w:numPr>
                <w:ilvl w:val="0"/>
                <w:numId w:val="12"/>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261AE0">
            <w:pPr>
              <w:pStyle w:val="Prrafodelista"/>
              <w:numPr>
                <w:ilvl w:val="0"/>
                <w:numId w:val="11"/>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261AE0">
            <w:pPr>
              <w:pStyle w:val="Prrafodelista"/>
              <w:numPr>
                <w:ilvl w:val="0"/>
                <w:numId w:val="11"/>
              </w:numPr>
              <w:jc w:val="both"/>
              <w:rPr>
                <w:rFonts w:ascii="Calibri" w:hAnsi="Calibri" w:cs="Calibri"/>
                <w:i/>
                <w:iCs/>
                <w:color w:val="000000" w:themeColor="text1"/>
              </w:rPr>
            </w:pPr>
            <w:r w:rsidRPr="1E6304D2">
              <w:rPr>
                <w:rFonts w:ascii="Calibri" w:hAnsi="Calibri" w:cs="Calibri"/>
                <w:i/>
                <w:iCs/>
                <w:color w:val="000000" w:themeColor="text1"/>
              </w:rPr>
              <w:lastRenderedPageBreak/>
              <w:t>El propietario solicitará al funcionario municipal la renovación de datos de los vehículos asociados a él.</w:t>
            </w:r>
          </w:p>
          <w:p w14:paraId="1459771F" w14:textId="77777777" w:rsidR="00C050D6" w:rsidRDefault="00C050D6" w:rsidP="00261AE0">
            <w:pPr>
              <w:pStyle w:val="Prrafodelista"/>
              <w:numPr>
                <w:ilvl w:val="0"/>
                <w:numId w:val="11"/>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261AE0">
            <w:pPr>
              <w:pStyle w:val="Prrafodelista"/>
              <w:numPr>
                <w:ilvl w:val="0"/>
                <w:numId w:val="11"/>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lastRenderedPageBreak/>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F015B7" w14:paraId="50AC9FBC" w14:textId="77777777" w:rsidTr="004673D4">
        <w:tc>
          <w:tcPr>
            <w:tcW w:w="4378" w:type="dxa"/>
            <w:gridSpan w:val="2"/>
            <w:shd w:val="clear" w:color="auto" w:fill="D9D9D9" w:themeFill="background1" w:themeFillShade="D9"/>
          </w:tcPr>
          <w:p w14:paraId="34FF7CF7" w14:textId="77777777" w:rsidR="00F015B7" w:rsidRDefault="00F015B7" w:rsidP="004673D4">
            <w:pPr>
              <w:rPr>
                <w:rFonts w:ascii="Calibri" w:hAnsi="Calibri" w:cs="Calibri"/>
                <w:b/>
                <w:bCs/>
              </w:rPr>
            </w:pPr>
            <w:r w:rsidRPr="1E6304D2">
              <w:rPr>
                <w:rFonts w:ascii="Calibri" w:hAnsi="Calibri" w:cs="Calibri"/>
                <w:b/>
                <w:bCs/>
              </w:rPr>
              <w:t>IDENTIFICADOR CASO DE USO:</w:t>
            </w:r>
          </w:p>
          <w:p w14:paraId="4869DBEF"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20272F40" w14:textId="77777777" w:rsidR="00F015B7" w:rsidRDefault="00F015B7" w:rsidP="004673D4">
            <w:pPr>
              <w:rPr>
                <w:rFonts w:ascii="Calibri" w:hAnsi="Calibri" w:cs="Calibri"/>
                <w:b/>
                <w:bCs/>
              </w:rPr>
            </w:pPr>
            <w:r w:rsidRPr="1E6304D2">
              <w:rPr>
                <w:rFonts w:ascii="Calibri" w:hAnsi="Calibri" w:cs="Calibri"/>
                <w:b/>
                <w:bCs/>
              </w:rPr>
              <w:t>NOMBRE:</w:t>
            </w:r>
          </w:p>
          <w:p w14:paraId="1A4C7269" w14:textId="77777777" w:rsidR="00F015B7" w:rsidRPr="008C2474" w:rsidRDefault="00F015B7" w:rsidP="004673D4">
            <w:pPr>
              <w:spacing w:line="259" w:lineRule="auto"/>
              <w:rPr>
                <w:rFonts w:ascii="Calibri" w:eastAsia="Arial Unicode MS" w:hAnsi="Calibri" w:cs="Calibri"/>
              </w:rPr>
            </w:pPr>
            <w:r>
              <w:rPr>
                <w:rFonts w:ascii="Calibri" w:eastAsia="Arial Unicode MS" w:hAnsi="Calibri" w:cs="Calibri"/>
              </w:rPr>
              <w:t>Actualizar Empleado</w:t>
            </w:r>
          </w:p>
          <w:p w14:paraId="01CDD68D" w14:textId="77777777" w:rsidR="00F015B7" w:rsidRDefault="00F015B7" w:rsidP="004673D4">
            <w:pPr>
              <w:rPr>
                <w:rFonts w:ascii="Calibri" w:hAnsi="Calibri" w:cs="Calibri"/>
                <w:b/>
                <w:bCs/>
              </w:rPr>
            </w:pPr>
          </w:p>
        </w:tc>
      </w:tr>
      <w:tr w:rsidR="00F015B7" w14:paraId="1B8DC090" w14:textId="77777777" w:rsidTr="004673D4">
        <w:tc>
          <w:tcPr>
            <w:tcW w:w="6175" w:type="dxa"/>
            <w:gridSpan w:val="3"/>
          </w:tcPr>
          <w:p w14:paraId="0978D834" w14:textId="77777777" w:rsidR="00F015B7" w:rsidRDefault="00F015B7" w:rsidP="004673D4">
            <w:pPr>
              <w:rPr>
                <w:rFonts w:ascii="Calibri" w:hAnsi="Calibri" w:cs="Calibri"/>
                <w:b/>
                <w:bCs/>
              </w:rPr>
            </w:pPr>
            <w:r w:rsidRPr="1E6304D2">
              <w:rPr>
                <w:rFonts w:ascii="Calibri" w:hAnsi="Calibri" w:cs="Calibri"/>
                <w:b/>
                <w:bCs/>
              </w:rPr>
              <w:t>COMPLEJIDAD:</w:t>
            </w:r>
          </w:p>
          <w:p w14:paraId="7C0AF264" w14:textId="77777777" w:rsidR="00F015B7" w:rsidRPr="008C2474" w:rsidRDefault="00F015B7" w:rsidP="004673D4">
            <w:pPr>
              <w:rPr>
                <w:rFonts w:ascii="Calibri" w:hAnsi="Calibri" w:cs="Calibri"/>
                <w:b/>
              </w:rPr>
            </w:pPr>
            <w:r>
              <w:rPr>
                <w:rFonts w:ascii="Calibri" w:eastAsia="Arial Unicode MS" w:hAnsi="Calibri" w:cs="Calibri"/>
              </w:rPr>
              <w:t>Media</w:t>
            </w:r>
          </w:p>
        </w:tc>
        <w:tc>
          <w:tcPr>
            <w:tcW w:w="3061" w:type="dxa"/>
          </w:tcPr>
          <w:p w14:paraId="4B01ECAD" w14:textId="77777777" w:rsidR="00F015B7" w:rsidRDefault="00F015B7" w:rsidP="004673D4">
            <w:pPr>
              <w:rPr>
                <w:rFonts w:ascii="Calibri" w:hAnsi="Calibri" w:cs="Calibri"/>
                <w:b/>
                <w:bCs/>
              </w:rPr>
            </w:pPr>
            <w:r w:rsidRPr="1E6304D2">
              <w:rPr>
                <w:rFonts w:ascii="Calibri" w:hAnsi="Calibri" w:cs="Calibri"/>
                <w:b/>
                <w:bCs/>
              </w:rPr>
              <w:t>PRIORIDAD:</w:t>
            </w:r>
          </w:p>
          <w:p w14:paraId="23E1768D" w14:textId="77777777" w:rsidR="00F015B7" w:rsidRDefault="00F015B7" w:rsidP="004673D4">
            <w:pPr>
              <w:spacing w:line="259" w:lineRule="auto"/>
            </w:pPr>
            <w:r w:rsidRPr="008C2474">
              <w:rPr>
                <w:rFonts w:ascii="Calibri" w:eastAsia="Arial Unicode MS" w:hAnsi="Calibri" w:cs="Calibri"/>
              </w:rPr>
              <w:t>Media</w:t>
            </w:r>
          </w:p>
        </w:tc>
      </w:tr>
      <w:tr w:rsidR="00F015B7" w14:paraId="233C869C" w14:textId="77777777" w:rsidTr="004673D4">
        <w:tc>
          <w:tcPr>
            <w:tcW w:w="9236" w:type="dxa"/>
            <w:gridSpan w:val="4"/>
          </w:tcPr>
          <w:p w14:paraId="282116C7"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18738831" w14:textId="77777777" w:rsidR="00F015B7" w:rsidRDefault="00F015B7" w:rsidP="004673D4">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F015B7" w14:paraId="6AD8C84C" w14:textId="77777777" w:rsidTr="004673D4">
        <w:tc>
          <w:tcPr>
            <w:tcW w:w="9236" w:type="dxa"/>
            <w:gridSpan w:val="4"/>
          </w:tcPr>
          <w:p w14:paraId="6404DB19" w14:textId="77777777" w:rsidR="00F015B7" w:rsidRDefault="00F015B7" w:rsidP="004673D4">
            <w:pPr>
              <w:rPr>
                <w:rFonts w:ascii="Calibri" w:hAnsi="Calibri" w:cs="Calibri"/>
                <w:b/>
                <w:bCs/>
              </w:rPr>
            </w:pPr>
            <w:r w:rsidRPr="1E6304D2">
              <w:rPr>
                <w:rFonts w:ascii="Calibri" w:hAnsi="Calibri" w:cs="Calibri"/>
                <w:b/>
                <w:bCs/>
              </w:rPr>
              <w:t>ACTORES:</w:t>
            </w:r>
          </w:p>
          <w:p w14:paraId="2956326A"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F015B7" w14:paraId="7C0B3B47" w14:textId="77777777" w:rsidTr="004673D4">
        <w:tc>
          <w:tcPr>
            <w:tcW w:w="9236" w:type="dxa"/>
            <w:gridSpan w:val="4"/>
          </w:tcPr>
          <w:p w14:paraId="198909DE" w14:textId="77777777" w:rsidR="00F015B7" w:rsidRDefault="00F015B7" w:rsidP="004673D4">
            <w:pPr>
              <w:rPr>
                <w:rFonts w:ascii="Calibri" w:hAnsi="Calibri" w:cs="Calibri"/>
                <w:b/>
                <w:bCs/>
              </w:rPr>
            </w:pPr>
            <w:r w:rsidRPr="1E6304D2">
              <w:rPr>
                <w:rFonts w:ascii="Calibri" w:hAnsi="Calibri" w:cs="Calibri"/>
                <w:b/>
                <w:bCs/>
              </w:rPr>
              <w:t>CASOS DE USO ASOCIADOS:</w:t>
            </w:r>
          </w:p>
          <w:p w14:paraId="394C3FAC" w14:textId="77777777" w:rsidR="00F015B7" w:rsidRPr="00F15582" w:rsidRDefault="00F015B7" w:rsidP="00261AE0">
            <w:pPr>
              <w:numPr>
                <w:ilvl w:val="0"/>
                <w:numId w:val="12"/>
              </w:numPr>
              <w:spacing w:line="240" w:lineRule="atLeast"/>
              <w:jc w:val="both"/>
              <w:rPr>
                <w:i/>
              </w:rPr>
            </w:pPr>
            <w:r>
              <w:rPr>
                <w:i/>
              </w:rPr>
              <w:t xml:space="preserve">Utiliza el </w:t>
            </w:r>
            <w:r>
              <w:rPr>
                <w:b/>
                <w:bCs/>
                <w:i/>
              </w:rPr>
              <w:t>CU4.</w:t>
            </w:r>
          </w:p>
          <w:p w14:paraId="3D3381E6" w14:textId="77777777" w:rsidR="00F015B7" w:rsidRPr="009F21D5" w:rsidRDefault="00F015B7" w:rsidP="00261AE0">
            <w:pPr>
              <w:numPr>
                <w:ilvl w:val="0"/>
                <w:numId w:val="12"/>
              </w:numPr>
              <w:spacing w:line="240" w:lineRule="atLeast"/>
              <w:jc w:val="both"/>
              <w:rPr>
                <w:i/>
              </w:rPr>
            </w:pPr>
            <w:r>
              <w:rPr>
                <w:i/>
              </w:rPr>
              <w:lastRenderedPageBreak/>
              <w:t xml:space="preserve">Requiere del </w:t>
            </w:r>
            <w:r>
              <w:rPr>
                <w:b/>
                <w:bCs/>
                <w:i/>
              </w:rPr>
              <w:t>CU2.</w:t>
            </w:r>
          </w:p>
        </w:tc>
      </w:tr>
      <w:tr w:rsidR="00F015B7" w14:paraId="2F2EAE31" w14:textId="77777777" w:rsidTr="004673D4">
        <w:tc>
          <w:tcPr>
            <w:tcW w:w="9236" w:type="dxa"/>
            <w:gridSpan w:val="4"/>
          </w:tcPr>
          <w:p w14:paraId="55EE141E" w14:textId="77777777" w:rsidR="00F015B7" w:rsidRPr="008C2474" w:rsidRDefault="00F015B7" w:rsidP="004673D4">
            <w:pPr>
              <w:rPr>
                <w:rFonts w:ascii="Calibri" w:hAnsi="Calibri" w:cs="Calibri"/>
                <w:lang w:eastAsia="es-ES"/>
              </w:rPr>
            </w:pPr>
            <w:r w:rsidRPr="1E6304D2">
              <w:rPr>
                <w:rFonts w:ascii="Calibri" w:hAnsi="Calibri" w:cs="Calibri"/>
                <w:b/>
                <w:bCs/>
              </w:rPr>
              <w:lastRenderedPageBreak/>
              <w:t>DESCRIPCIÓN:</w:t>
            </w:r>
          </w:p>
          <w:p w14:paraId="2986B085" w14:textId="77777777" w:rsidR="00F015B7" w:rsidRPr="008C2474" w:rsidRDefault="00F015B7" w:rsidP="004673D4">
            <w:pPr>
              <w:rPr>
                <w:rFonts w:ascii="Calibri" w:eastAsia="Arial Unicode MS" w:hAnsi="Calibri" w:cs="Calibri"/>
                <w:i/>
              </w:rPr>
            </w:pPr>
            <w:r>
              <w:rPr>
                <w:rFonts w:ascii="Calibri" w:eastAsia="Arial Unicode MS" w:hAnsi="Calibri" w:cs="Calibri"/>
                <w:i/>
              </w:rPr>
              <w:t>El Administrador de Base de Datos actualizará la información correspondiente a los empleados del sistema.</w:t>
            </w:r>
          </w:p>
        </w:tc>
      </w:tr>
      <w:tr w:rsidR="00F015B7" w14:paraId="3448696A" w14:textId="77777777" w:rsidTr="004673D4">
        <w:tc>
          <w:tcPr>
            <w:tcW w:w="9236" w:type="dxa"/>
            <w:gridSpan w:val="4"/>
            <w:tcBorders>
              <w:bottom w:val="single" w:sz="4" w:space="0" w:color="auto"/>
            </w:tcBorders>
          </w:tcPr>
          <w:p w14:paraId="2CDD5968" w14:textId="77777777" w:rsidR="00F015B7" w:rsidRDefault="00F015B7" w:rsidP="004673D4">
            <w:pPr>
              <w:rPr>
                <w:rFonts w:ascii="Calibri" w:hAnsi="Calibri" w:cs="Calibri"/>
                <w:b/>
                <w:bCs/>
              </w:rPr>
            </w:pPr>
            <w:r w:rsidRPr="1E6304D2">
              <w:rPr>
                <w:rFonts w:ascii="Calibri" w:hAnsi="Calibri" w:cs="Calibri"/>
                <w:b/>
                <w:bCs/>
              </w:rPr>
              <w:t>NOTAS:</w:t>
            </w:r>
          </w:p>
          <w:p w14:paraId="42BBA8D2" w14:textId="77777777" w:rsidR="00F015B7" w:rsidRPr="008C2474" w:rsidRDefault="00F015B7" w:rsidP="00261AE0">
            <w:pPr>
              <w:pStyle w:val="Prrafodelista"/>
              <w:numPr>
                <w:ilvl w:val="0"/>
                <w:numId w:val="11"/>
              </w:numPr>
              <w:jc w:val="both"/>
              <w:rPr>
                <w:i/>
              </w:rPr>
            </w:pPr>
            <w:r>
              <w:rPr>
                <w:rFonts w:ascii="Calibri" w:hAnsi="Calibri" w:cs="Calibri"/>
                <w:i/>
              </w:rPr>
              <w:t xml:space="preserve">Se realizará la actualización cuando sea solicitada o cuando ya no </w:t>
            </w:r>
            <w:proofErr w:type="spellStart"/>
            <w:r>
              <w:rPr>
                <w:rFonts w:ascii="Calibri" w:hAnsi="Calibri" w:cs="Calibri"/>
                <w:i/>
              </w:rPr>
              <w:t>este</w:t>
            </w:r>
            <w:proofErr w:type="spellEnd"/>
            <w:r>
              <w:rPr>
                <w:rFonts w:ascii="Calibri" w:hAnsi="Calibri" w:cs="Calibri"/>
                <w:i/>
              </w:rPr>
              <w:t xml:space="preserve"> vigente.</w:t>
            </w:r>
          </w:p>
        </w:tc>
      </w:tr>
      <w:tr w:rsidR="00F015B7" w14:paraId="10E90F7C" w14:textId="77777777" w:rsidTr="004673D4">
        <w:trPr>
          <w:trHeight w:val="345"/>
        </w:trPr>
        <w:tc>
          <w:tcPr>
            <w:tcW w:w="9236" w:type="dxa"/>
            <w:gridSpan w:val="4"/>
            <w:tcBorders>
              <w:bottom w:val="single" w:sz="4" w:space="0" w:color="auto"/>
            </w:tcBorders>
            <w:shd w:val="clear" w:color="auto" w:fill="D9D9D9" w:themeFill="background1" w:themeFillShade="D9"/>
          </w:tcPr>
          <w:p w14:paraId="5900DB47"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0F47DFC7" w14:textId="77777777" w:rsidTr="004673D4">
        <w:trPr>
          <w:trHeight w:val="1502"/>
        </w:trPr>
        <w:tc>
          <w:tcPr>
            <w:tcW w:w="1130" w:type="dxa"/>
            <w:tcBorders>
              <w:bottom w:val="single" w:sz="4" w:space="0" w:color="auto"/>
            </w:tcBorders>
          </w:tcPr>
          <w:p w14:paraId="5803AF9C"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2074C9EB"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3B72F278"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3CCC4FA"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21AD8D6E"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A1769F0" w14:textId="77777777" w:rsidR="00F015B7" w:rsidRPr="008C2474" w:rsidRDefault="00F015B7" w:rsidP="004673D4">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F015B7" w14:paraId="5D13E6D1" w14:textId="77777777" w:rsidTr="004673D4">
        <w:trPr>
          <w:trHeight w:val="1439"/>
        </w:trPr>
        <w:tc>
          <w:tcPr>
            <w:tcW w:w="1130" w:type="dxa"/>
            <w:tcBorders>
              <w:bottom w:val="single" w:sz="4" w:space="0" w:color="auto"/>
            </w:tcBorders>
          </w:tcPr>
          <w:p w14:paraId="536082A0"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388009D8"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23067584"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9D71ED2"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5CC63E45"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3C4FD10E" w14:textId="77777777" w:rsidR="00F015B7" w:rsidRDefault="00F015B7" w:rsidP="004673D4">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F015B7" w14:paraId="26B3DF23" w14:textId="77777777" w:rsidTr="004673D4">
        <w:trPr>
          <w:trHeight w:val="1493"/>
        </w:trPr>
        <w:tc>
          <w:tcPr>
            <w:tcW w:w="1130" w:type="dxa"/>
            <w:tcBorders>
              <w:bottom w:val="single" w:sz="4" w:space="0" w:color="auto"/>
            </w:tcBorders>
          </w:tcPr>
          <w:p w14:paraId="5F8ACCDF"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6AE264E5"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0A4595E3"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A93E023"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060A5AD0" w14:textId="77777777" w:rsidR="00F015B7" w:rsidRPr="00E176E6" w:rsidRDefault="00F015B7" w:rsidP="004673D4">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564A8499"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03CDD3C7" w14:textId="77777777" w:rsidR="00F015B7" w:rsidRPr="00E176E6" w:rsidRDefault="00F015B7" w:rsidP="004673D4">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0A4225E1" w14:textId="77777777" w:rsidR="00F015B7" w:rsidRDefault="00F015B7" w:rsidP="004673D4">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F015B7" w14:paraId="63A607FD" w14:textId="77777777" w:rsidTr="004673D4">
        <w:tc>
          <w:tcPr>
            <w:tcW w:w="9236" w:type="dxa"/>
            <w:gridSpan w:val="4"/>
          </w:tcPr>
          <w:p w14:paraId="5D84169B"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2F6430CB"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1B0B895" w14:textId="77777777" w:rsidR="00F015B7" w:rsidRDefault="00F015B7" w:rsidP="004673D4">
            <w:pPr>
              <w:pStyle w:val="listparagraph"/>
              <w:rPr>
                <w:rFonts w:ascii="Calibri" w:hAnsi="Calibri" w:cs="Calibri"/>
                <w:i/>
                <w:iCs/>
                <w:color w:val="800000"/>
                <w:sz w:val="24"/>
                <w:szCs w:val="24"/>
                <w:lang w:val="es-CO" w:eastAsia="en-US"/>
              </w:rPr>
            </w:pPr>
          </w:p>
        </w:tc>
      </w:tr>
      <w:tr w:rsidR="00F015B7" w14:paraId="61898EEB" w14:textId="77777777" w:rsidTr="004673D4">
        <w:trPr>
          <w:trHeight w:val="840"/>
        </w:trPr>
        <w:tc>
          <w:tcPr>
            <w:tcW w:w="9236" w:type="dxa"/>
            <w:gridSpan w:val="4"/>
          </w:tcPr>
          <w:p w14:paraId="738D6945" w14:textId="77777777" w:rsidR="00F015B7" w:rsidRDefault="00F015B7" w:rsidP="004673D4">
            <w:pPr>
              <w:rPr>
                <w:rFonts w:ascii="Calibri" w:hAnsi="Calibri" w:cs="Calibri"/>
                <w:b/>
                <w:bCs/>
              </w:rPr>
            </w:pPr>
            <w:r w:rsidRPr="1E6304D2">
              <w:rPr>
                <w:rFonts w:ascii="Calibri" w:hAnsi="Calibri" w:cs="Calibri"/>
                <w:b/>
                <w:bCs/>
              </w:rPr>
              <w:t>RIESGOS:</w:t>
            </w:r>
          </w:p>
          <w:p w14:paraId="130C7FA5" w14:textId="77777777" w:rsidR="00F015B7" w:rsidRDefault="00F015B7" w:rsidP="00261AE0">
            <w:pPr>
              <w:numPr>
                <w:ilvl w:val="0"/>
                <w:numId w:val="5"/>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F015B7" w14:paraId="61104F8B" w14:textId="77777777" w:rsidTr="004673D4">
        <w:trPr>
          <w:trHeight w:val="744"/>
        </w:trPr>
        <w:tc>
          <w:tcPr>
            <w:tcW w:w="9236" w:type="dxa"/>
            <w:gridSpan w:val="4"/>
          </w:tcPr>
          <w:p w14:paraId="753CAD20" w14:textId="77777777" w:rsidR="00F015B7" w:rsidRDefault="00F015B7" w:rsidP="004673D4">
            <w:pPr>
              <w:rPr>
                <w:rFonts w:ascii="Calibri" w:hAnsi="Calibri" w:cs="Calibri"/>
                <w:b/>
                <w:bCs/>
              </w:rPr>
            </w:pPr>
            <w:r w:rsidRPr="1E6304D2">
              <w:rPr>
                <w:rFonts w:ascii="Calibri" w:hAnsi="Calibri" w:cs="Calibri"/>
                <w:b/>
                <w:bCs/>
              </w:rPr>
              <w:t>CRITERIOS DE ACEPTACIÓN:</w:t>
            </w:r>
          </w:p>
          <w:p w14:paraId="33CAAA13"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0EB61B7" w14:textId="77777777" w:rsidR="00F015B7" w:rsidRDefault="00F015B7" w:rsidP="004673D4">
            <w:pPr>
              <w:rPr>
                <w:rFonts w:ascii="Calibri" w:hAnsi="Calibri" w:cs="Calibri"/>
                <w:i/>
                <w:iCs/>
                <w:color w:val="800000"/>
              </w:rPr>
            </w:pPr>
          </w:p>
        </w:tc>
      </w:tr>
      <w:tr w:rsidR="00F015B7" w14:paraId="4AD577F0" w14:textId="77777777" w:rsidTr="004673D4">
        <w:trPr>
          <w:trHeight w:val="609"/>
        </w:trPr>
        <w:tc>
          <w:tcPr>
            <w:tcW w:w="9236" w:type="dxa"/>
            <w:gridSpan w:val="4"/>
          </w:tcPr>
          <w:p w14:paraId="49C86BD3" w14:textId="77777777" w:rsidR="00F015B7" w:rsidRDefault="00F015B7" w:rsidP="004673D4">
            <w:pPr>
              <w:rPr>
                <w:rFonts w:ascii="Calibri" w:hAnsi="Calibri" w:cs="Calibri"/>
                <w:b/>
                <w:bCs/>
              </w:rPr>
            </w:pPr>
            <w:r w:rsidRPr="1E6304D2">
              <w:rPr>
                <w:rFonts w:ascii="Calibri" w:hAnsi="Calibri" w:cs="Calibri"/>
                <w:b/>
                <w:bCs/>
              </w:rPr>
              <w:t>PROTOTIPO EXPLORATORIO</w:t>
            </w:r>
          </w:p>
          <w:p w14:paraId="28DD6B46"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1692C4D" w14:textId="77777777" w:rsidR="00F015B7" w:rsidRDefault="00F015B7" w:rsidP="004673D4">
            <w:pPr>
              <w:rPr>
                <w:rFonts w:ascii="Calibri" w:hAnsi="Calibri" w:cs="Calibri"/>
                <w:b/>
                <w:bCs/>
              </w:rPr>
            </w:pPr>
          </w:p>
        </w:tc>
      </w:tr>
    </w:tbl>
    <w:p w14:paraId="2E5F0D3A" w14:textId="4588FA55" w:rsidR="006F0350" w:rsidRDefault="006F0350" w:rsidP="4C594623">
      <w:pPr>
        <w:ind w:left="2124"/>
        <w:rPr>
          <w:rFonts w:ascii="Calibri" w:hAnsi="Calibri" w:cs="Book Antiqua"/>
          <w:b/>
          <w:bCs/>
          <w:spacing w:val="20"/>
        </w:rPr>
      </w:pPr>
    </w:p>
    <w:p w14:paraId="32F8657F" w14:textId="77777777" w:rsidR="00F015B7" w:rsidRDefault="00F015B7" w:rsidP="4C594623">
      <w:pPr>
        <w:ind w:left="2124"/>
        <w:rPr>
          <w:rFonts w:ascii="Calibri" w:hAnsi="Calibri" w:cs="Book Antiqua"/>
          <w:b/>
          <w:bCs/>
          <w:spacing w:val="20"/>
        </w:rPr>
      </w:pPr>
    </w:p>
    <w:p w14:paraId="69B9ACD9" w14:textId="10332EDC" w:rsidR="006F0350" w:rsidRDefault="006F0350" w:rsidP="00F015B7">
      <w:pPr>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F015B7" w14:paraId="5A2E0B9B" w14:textId="77777777" w:rsidTr="004673D4">
        <w:tc>
          <w:tcPr>
            <w:tcW w:w="4378" w:type="dxa"/>
            <w:gridSpan w:val="2"/>
            <w:shd w:val="clear" w:color="auto" w:fill="D9D9D9" w:themeFill="background1" w:themeFillShade="D9"/>
          </w:tcPr>
          <w:p w14:paraId="7EBD411B" w14:textId="77777777" w:rsidR="00F015B7" w:rsidRDefault="00F015B7" w:rsidP="004673D4">
            <w:pPr>
              <w:rPr>
                <w:rFonts w:ascii="Calibri" w:hAnsi="Calibri" w:cs="Calibri"/>
                <w:b/>
                <w:bCs/>
              </w:rPr>
            </w:pPr>
            <w:r w:rsidRPr="1E6304D2">
              <w:rPr>
                <w:rFonts w:ascii="Calibri" w:hAnsi="Calibri" w:cs="Calibri"/>
                <w:b/>
                <w:bCs/>
              </w:rPr>
              <w:t>IDENTIFICADOR CASO DE USO:</w:t>
            </w:r>
          </w:p>
          <w:p w14:paraId="3D77B021"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33ACBDA0" w14:textId="77777777" w:rsidR="00F015B7" w:rsidRDefault="00F015B7" w:rsidP="004673D4">
            <w:pPr>
              <w:rPr>
                <w:rFonts w:ascii="Calibri" w:hAnsi="Calibri" w:cs="Calibri"/>
                <w:b/>
                <w:bCs/>
              </w:rPr>
            </w:pPr>
            <w:r w:rsidRPr="1E6304D2">
              <w:rPr>
                <w:rFonts w:ascii="Calibri" w:hAnsi="Calibri" w:cs="Calibri"/>
                <w:b/>
                <w:bCs/>
              </w:rPr>
              <w:t>NOMBRE:</w:t>
            </w:r>
          </w:p>
          <w:p w14:paraId="04F38296" w14:textId="77777777" w:rsidR="00F015B7" w:rsidRPr="008C2474" w:rsidRDefault="00F015B7" w:rsidP="004673D4">
            <w:pPr>
              <w:spacing w:line="259" w:lineRule="auto"/>
              <w:rPr>
                <w:rFonts w:ascii="Calibri" w:eastAsia="Arial Unicode MS" w:hAnsi="Calibri" w:cs="Calibri"/>
              </w:rPr>
            </w:pPr>
            <w:r>
              <w:rPr>
                <w:rFonts w:ascii="Calibri" w:eastAsia="Arial Unicode MS" w:hAnsi="Calibri" w:cs="Calibri"/>
              </w:rPr>
              <w:t>Controlar Solicitud</w:t>
            </w:r>
          </w:p>
          <w:p w14:paraId="0CE577B5" w14:textId="77777777" w:rsidR="00F015B7" w:rsidRDefault="00F015B7" w:rsidP="004673D4">
            <w:pPr>
              <w:rPr>
                <w:rFonts w:ascii="Calibri" w:hAnsi="Calibri" w:cs="Calibri"/>
                <w:b/>
                <w:bCs/>
              </w:rPr>
            </w:pPr>
          </w:p>
        </w:tc>
      </w:tr>
      <w:tr w:rsidR="00F015B7" w14:paraId="6D914FE6" w14:textId="77777777" w:rsidTr="004673D4">
        <w:tc>
          <w:tcPr>
            <w:tcW w:w="6175" w:type="dxa"/>
            <w:gridSpan w:val="3"/>
          </w:tcPr>
          <w:p w14:paraId="338023A2" w14:textId="77777777" w:rsidR="00F015B7" w:rsidRDefault="00F015B7" w:rsidP="004673D4">
            <w:pPr>
              <w:rPr>
                <w:rFonts w:ascii="Calibri" w:hAnsi="Calibri" w:cs="Calibri"/>
                <w:b/>
                <w:bCs/>
              </w:rPr>
            </w:pPr>
            <w:r w:rsidRPr="1E6304D2">
              <w:rPr>
                <w:rFonts w:ascii="Calibri" w:hAnsi="Calibri" w:cs="Calibri"/>
                <w:b/>
                <w:bCs/>
              </w:rPr>
              <w:t>COMPLEJIDAD:</w:t>
            </w:r>
          </w:p>
          <w:p w14:paraId="55E3CE06" w14:textId="77777777" w:rsidR="00F015B7" w:rsidRPr="008C2474" w:rsidRDefault="00F015B7" w:rsidP="004673D4">
            <w:pPr>
              <w:rPr>
                <w:rFonts w:ascii="Calibri" w:hAnsi="Calibri" w:cs="Calibri"/>
                <w:b/>
              </w:rPr>
            </w:pPr>
            <w:r w:rsidRPr="008C2474">
              <w:rPr>
                <w:rFonts w:ascii="Calibri" w:eastAsia="Arial Unicode MS" w:hAnsi="Calibri" w:cs="Calibri"/>
              </w:rPr>
              <w:t>Baja</w:t>
            </w:r>
          </w:p>
        </w:tc>
        <w:tc>
          <w:tcPr>
            <w:tcW w:w="3061" w:type="dxa"/>
          </w:tcPr>
          <w:p w14:paraId="1F63A3A8" w14:textId="77777777" w:rsidR="00F015B7" w:rsidRDefault="00F015B7" w:rsidP="004673D4">
            <w:pPr>
              <w:rPr>
                <w:rFonts w:ascii="Calibri" w:hAnsi="Calibri" w:cs="Calibri"/>
                <w:b/>
                <w:bCs/>
              </w:rPr>
            </w:pPr>
            <w:r w:rsidRPr="1E6304D2">
              <w:rPr>
                <w:rFonts w:ascii="Calibri" w:hAnsi="Calibri" w:cs="Calibri"/>
                <w:b/>
                <w:bCs/>
              </w:rPr>
              <w:t>PRIORIDAD:</w:t>
            </w:r>
          </w:p>
          <w:p w14:paraId="4C8A37F3" w14:textId="77777777" w:rsidR="00F015B7" w:rsidRDefault="00F015B7" w:rsidP="004673D4">
            <w:pPr>
              <w:spacing w:line="259" w:lineRule="auto"/>
            </w:pPr>
            <w:r>
              <w:rPr>
                <w:rFonts w:ascii="Calibri" w:eastAsia="Arial Unicode MS" w:hAnsi="Calibri" w:cs="Calibri"/>
              </w:rPr>
              <w:t>Baja</w:t>
            </w:r>
          </w:p>
        </w:tc>
      </w:tr>
      <w:tr w:rsidR="00F015B7" w14:paraId="43D8D46C" w14:textId="77777777" w:rsidTr="004673D4">
        <w:tc>
          <w:tcPr>
            <w:tcW w:w="9236" w:type="dxa"/>
            <w:gridSpan w:val="4"/>
          </w:tcPr>
          <w:p w14:paraId="7AB31699"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4376E916" w14:textId="77777777" w:rsidR="00F015B7" w:rsidRDefault="00F015B7" w:rsidP="004673D4">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F015B7" w14:paraId="5796B3CA" w14:textId="77777777" w:rsidTr="004673D4">
        <w:tc>
          <w:tcPr>
            <w:tcW w:w="9236" w:type="dxa"/>
            <w:gridSpan w:val="4"/>
          </w:tcPr>
          <w:p w14:paraId="705A0E7F" w14:textId="77777777" w:rsidR="00F015B7" w:rsidRDefault="00F015B7" w:rsidP="004673D4">
            <w:pPr>
              <w:rPr>
                <w:rFonts w:ascii="Calibri" w:hAnsi="Calibri" w:cs="Calibri"/>
                <w:b/>
                <w:bCs/>
              </w:rPr>
            </w:pPr>
            <w:r w:rsidRPr="1E6304D2">
              <w:rPr>
                <w:rFonts w:ascii="Calibri" w:hAnsi="Calibri" w:cs="Calibri"/>
                <w:b/>
                <w:bCs/>
              </w:rPr>
              <w:t>ACTORES:</w:t>
            </w:r>
          </w:p>
          <w:p w14:paraId="49EB011E"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F015B7" w14:paraId="4A71F527" w14:textId="77777777" w:rsidTr="004673D4">
        <w:tc>
          <w:tcPr>
            <w:tcW w:w="9236" w:type="dxa"/>
            <w:gridSpan w:val="4"/>
          </w:tcPr>
          <w:p w14:paraId="4B7C28B2" w14:textId="77777777" w:rsidR="00F015B7" w:rsidRDefault="00F015B7" w:rsidP="004673D4">
            <w:pPr>
              <w:rPr>
                <w:rFonts w:ascii="Calibri" w:hAnsi="Calibri" w:cs="Calibri"/>
                <w:b/>
                <w:bCs/>
              </w:rPr>
            </w:pPr>
            <w:r w:rsidRPr="1E6304D2">
              <w:rPr>
                <w:rFonts w:ascii="Calibri" w:hAnsi="Calibri" w:cs="Calibri"/>
                <w:b/>
                <w:bCs/>
              </w:rPr>
              <w:t>CASOS DE USO ASOCIADOS:</w:t>
            </w:r>
          </w:p>
          <w:p w14:paraId="7532061C" w14:textId="77777777" w:rsidR="00F015B7" w:rsidRPr="00597F15" w:rsidRDefault="00F015B7" w:rsidP="00261AE0">
            <w:pPr>
              <w:numPr>
                <w:ilvl w:val="0"/>
                <w:numId w:val="12"/>
              </w:numPr>
              <w:spacing w:line="240" w:lineRule="atLeast"/>
              <w:jc w:val="both"/>
              <w:rPr>
                <w:i/>
              </w:rPr>
            </w:pPr>
            <w:r>
              <w:rPr>
                <w:i/>
              </w:rPr>
              <w:t xml:space="preserve">Soporte para </w:t>
            </w:r>
            <w:r>
              <w:rPr>
                <w:b/>
                <w:bCs/>
                <w:i/>
              </w:rPr>
              <w:t>CU1</w:t>
            </w:r>
          </w:p>
          <w:p w14:paraId="1B214B06" w14:textId="77777777" w:rsidR="00F015B7" w:rsidRPr="00597F15" w:rsidRDefault="00F015B7" w:rsidP="00261AE0">
            <w:pPr>
              <w:numPr>
                <w:ilvl w:val="0"/>
                <w:numId w:val="12"/>
              </w:numPr>
              <w:spacing w:line="240" w:lineRule="atLeast"/>
              <w:jc w:val="both"/>
              <w:rPr>
                <w:i/>
              </w:rPr>
            </w:pPr>
            <w:r>
              <w:rPr>
                <w:i/>
              </w:rPr>
              <w:t xml:space="preserve">Soporte para </w:t>
            </w:r>
            <w:r>
              <w:rPr>
                <w:b/>
                <w:bCs/>
                <w:i/>
              </w:rPr>
              <w:t>CU3</w:t>
            </w:r>
          </w:p>
          <w:p w14:paraId="6747D98D" w14:textId="77777777" w:rsidR="00F015B7" w:rsidRPr="00F956CE" w:rsidRDefault="00F015B7" w:rsidP="00261AE0">
            <w:pPr>
              <w:numPr>
                <w:ilvl w:val="0"/>
                <w:numId w:val="12"/>
              </w:numPr>
              <w:spacing w:line="240" w:lineRule="atLeast"/>
              <w:jc w:val="both"/>
              <w:rPr>
                <w:i/>
              </w:rPr>
            </w:pPr>
            <w:r>
              <w:rPr>
                <w:i/>
              </w:rPr>
              <w:t xml:space="preserve">Soporte para </w:t>
            </w:r>
            <w:r>
              <w:rPr>
                <w:b/>
                <w:bCs/>
                <w:i/>
              </w:rPr>
              <w:t>CU5</w:t>
            </w:r>
          </w:p>
        </w:tc>
      </w:tr>
      <w:tr w:rsidR="00F015B7" w14:paraId="52B1E048" w14:textId="77777777" w:rsidTr="004673D4">
        <w:tc>
          <w:tcPr>
            <w:tcW w:w="9236" w:type="dxa"/>
            <w:gridSpan w:val="4"/>
          </w:tcPr>
          <w:p w14:paraId="10D6A779"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15E37951" w14:textId="77777777" w:rsidR="00F015B7" w:rsidRPr="008C2474" w:rsidRDefault="00F015B7" w:rsidP="004673D4">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F015B7" w14:paraId="3F6CE644" w14:textId="77777777" w:rsidTr="004673D4">
        <w:tc>
          <w:tcPr>
            <w:tcW w:w="9236" w:type="dxa"/>
            <w:gridSpan w:val="4"/>
            <w:tcBorders>
              <w:bottom w:val="single" w:sz="4" w:space="0" w:color="auto"/>
            </w:tcBorders>
          </w:tcPr>
          <w:p w14:paraId="0CF60B6B" w14:textId="77777777" w:rsidR="00F015B7" w:rsidRDefault="00F015B7" w:rsidP="004673D4">
            <w:pPr>
              <w:rPr>
                <w:rFonts w:ascii="Calibri" w:hAnsi="Calibri" w:cs="Calibri"/>
                <w:b/>
                <w:bCs/>
              </w:rPr>
            </w:pPr>
            <w:r w:rsidRPr="1E6304D2">
              <w:rPr>
                <w:rFonts w:ascii="Calibri" w:hAnsi="Calibri" w:cs="Calibri"/>
                <w:b/>
                <w:bCs/>
              </w:rPr>
              <w:t>NOTAS:</w:t>
            </w:r>
          </w:p>
          <w:p w14:paraId="5620B281" w14:textId="77777777" w:rsidR="00F015B7" w:rsidRPr="008C2474" w:rsidRDefault="00F015B7" w:rsidP="00261AE0">
            <w:pPr>
              <w:pStyle w:val="Prrafodelista"/>
              <w:numPr>
                <w:ilvl w:val="0"/>
                <w:numId w:val="11"/>
              </w:numPr>
              <w:jc w:val="both"/>
              <w:rPr>
                <w:i/>
              </w:rPr>
            </w:pPr>
            <w:r>
              <w:rPr>
                <w:rFonts w:ascii="Calibri" w:hAnsi="Calibri" w:cs="Calibri"/>
                <w:i/>
              </w:rPr>
              <w:t>Se organizarán de acuerdo con su grado prioritario.</w:t>
            </w:r>
          </w:p>
        </w:tc>
      </w:tr>
      <w:tr w:rsidR="00F015B7" w14:paraId="285C746A" w14:textId="77777777" w:rsidTr="004673D4">
        <w:trPr>
          <w:trHeight w:val="345"/>
        </w:trPr>
        <w:tc>
          <w:tcPr>
            <w:tcW w:w="9236" w:type="dxa"/>
            <w:gridSpan w:val="4"/>
            <w:tcBorders>
              <w:bottom w:val="single" w:sz="4" w:space="0" w:color="auto"/>
            </w:tcBorders>
            <w:shd w:val="clear" w:color="auto" w:fill="D9D9D9" w:themeFill="background1" w:themeFillShade="D9"/>
          </w:tcPr>
          <w:p w14:paraId="4FCA8BA7"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0C12969F" w14:textId="77777777" w:rsidTr="004673D4">
        <w:trPr>
          <w:trHeight w:val="1502"/>
        </w:trPr>
        <w:tc>
          <w:tcPr>
            <w:tcW w:w="1130" w:type="dxa"/>
            <w:tcBorders>
              <w:bottom w:val="single" w:sz="4" w:space="0" w:color="auto"/>
            </w:tcBorders>
          </w:tcPr>
          <w:p w14:paraId="7DEACBD0"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3399EB71"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32EA11B6"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8B64DC7" w14:textId="77777777" w:rsidR="00F015B7" w:rsidRDefault="00F015B7" w:rsidP="004673D4">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64D2C340"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499670A"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F015B7" w14:paraId="3C68A749" w14:textId="77777777" w:rsidTr="004673D4">
        <w:trPr>
          <w:trHeight w:val="1439"/>
        </w:trPr>
        <w:tc>
          <w:tcPr>
            <w:tcW w:w="1130" w:type="dxa"/>
            <w:tcBorders>
              <w:bottom w:val="single" w:sz="4" w:space="0" w:color="auto"/>
            </w:tcBorders>
          </w:tcPr>
          <w:p w14:paraId="4028F6C7"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7E8FFFCA"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7554DDDE"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3D086A8"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01CAC25D"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A8F0967" w14:textId="77777777" w:rsidR="00F015B7" w:rsidRDefault="00F015B7" w:rsidP="004673D4">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F015B7" w14:paraId="4DC042B4" w14:textId="77777777" w:rsidTr="004673D4">
        <w:trPr>
          <w:trHeight w:val="1493"/>
        </w:trPr>
        <w:tc>
          <w:tcPr>
            <w:tcW w:w="1130" w:type="dxa"/>
            <w:tcBorders>
              <w:bottom w:val="single" w:sz="4" w:space="0" w:color="auto"/>
            </w:tcBorders>
          </w:tcPr>
          <w:p w14:paraId="15E67776"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5819879"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17C3330D"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68A2C13" w14:textId="77777777" w:rsidR="00F015B7" w:rsidRDefault="00F015B7" w:rsidP="004673D4">
            <w:pPr>
              <w:rPr>
                <w:rFonts w:ascii="Calibri" w:hAnsi="Calibri" w:cs="Calibri"/>
                <w:b/>
                <w:bCs/>
                <w:lang w:val="es-EC"/>
              </w:rPr>
            </w:pPr>
            <w:r>
              <w:rPr>
                <w:rFonts w:ascii="Calibri" w:eastAsia="Arial Unicode MS" w:hAnsi="Calibri" w:cs="Calibri"/>
                <w:i/>
              </w:rPr>
              <w:t>Las solicitudes están mal formuladas.</w:t>
            </w:r>
          </w:p>
          <w:p w14:paraId="6DC9B123"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D9D7C8E" w14:textId="77777777" w:rsidR="00F015B7" w:rsidRDefault="00F015B7" w:rsidP="004673D4">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F015B7" w14:paraId="665B7CAE" w14:textId="77777777" w:rsidTr="004673D4">
        <w:tc>
          <w:tcPr>
            <w:tcW w:w="9236" w:type="dxa"/>
            <w:gridSpan w:val="4"/>
          </w:tcPr>
          <w:p w14:paraId="63CBDB9D"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1EB50947"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231AA35" w14:textId="77777777" w:rsidR="00F015B7" w:rsidRDefault="00F015B7" w:rsidP="004673D4">
            <w:pPr>
              <w:pStyle w:val="listparagraph"/>
              <w:rPr>
                <w:rFonts w:ascii="Calibri" w:hAnsi="Calibri" w:cs="Calibri"/>
                <w:i/>
                <w:iCs/>
                <w:color w:val="800000"/>
                <w:sz w:val="24"/>
                <w:szCs w:val="24"/>
                <w:lang w:val="es-CO" w:eastAsia="en-US"/>
              </w:rPr>
            </w:pPr>
          </w:p>
        </w:tc>
      </w:tr>
      <w:tr w:rsidR="00F015B7" w14:paraId="74B120A9" w14:textId="77777777" w:rsidTr="004673D4">
        <w:trPr>
          <w:trHeight w:val="840"/>
        </w:trPr>
        <w:tc>
          <w:tcPr>
            <w:tcW w:w="9236" w:type="dxa"/>
            <w:gridSpan w:val="4"/>
          </w:tcPr>
          <w:p w14:paraId="5ECB1FB6" w14:textId="77777777" w:rsidR="00F015B7" w:rsidRDefault="00F015B7" w:rsidP="004673D4">
            <w:pPr>
              <w:rPr>
                <w:rFonts w:ascii="Calibri" w:hAnsi="Calibri" w:cs="Calibri"/>
                <w:b/>
                <w:bCs/>
              </w:rPr>
            </w:pPr>
            <w:r w:rsidRPr="1E6304D2">
              <w:rPr>
                <w:rFonts w:ascii="Calibri" w:hAnsi="Calibri" w:cs="Calibri"/>
                <w:b/>
                <w:bCs/>
              </w:rPr>
              <w:t>RIESGOS:</w:t>
            </w:r>
          </w:p>
          <w:p w14:paraId="318C76AA" w14:textId="77777777" w:rsidR="00F015B7" w:rsidRDefault="00F015B7" w:rsidP="00261AE0">
            <w:pPr>
              <w:numPr>
                <w:ilvl w:val="0"/>
                <w:numId w:val="5"/>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F015B7" w14:paraId="2D943A37" w14:textId="77777777" w:rsidTr="004673D4">
        <w:trPr>
          <w:trHeight w:val="744"/>
        </w:trPr>
        <w:tc>
          <w:tcPr>
            <w:tcW w:w="9236" w:type="dxa"/>
            <w:gridSpan w:val="4"/>
          </w:tcPr>
          <w:p w14:paraId="4A3EE97B" w14:textId="77777777" w:rsidR="00F015B7" w:rsidRDefault="00F015B7" w:rsidP="004673D4">
            <w:pPr>
              <w:rPr>
                <w:rFonts w:ascii="Calibri" w:hAnsi="Calibri" w:cs="Calibri"/>
                <w:b/>
                <w:bCs/>
              </w:rPr>
            </w:pPr>
            <w:r w:rsidRPr="1E6304D2">
              <w:rPr>
                <w:rFonts w:ascii="Calibri" w:hAnsi="Calibri" w:cs="Calibri"/>
                <w:b/>
                <w:bCs/>
              </w:rPr>
              <w:t>CRITERIOS DE ACEPTACIÓN:</w:t>
            </w:r>
          </w:p>
          <w:p w14:paraId="6A8FF7B6"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01EEDC4" w14:textId="77777777" w:rsidR="00F015B7" w:rsidRDefault="00F015B7" w:rsidP="004673D4">
            <w:pPr>
              <w:rPr>
                <w:rFonts w:ascii="Calibri" w:hAnsi="Calibri" w:cs="Calibri"/>
                <w:i/>
                <w:iCs/>
                <w:color w:val="800000"/>
              </w:rPr>
            </w:pPr>
          </w:p>
        </w:tc>
      </w:tr>
      <w:tr w:rsidR="00F015B7" w14:paraId="16822F57" w14:textId="77777777" w:rsidTr="004673D4">
        <w:trPr>
          <w:trHeight w:val="609"/>
        </w:trPr>
        <w:tc>
          <w:tcPr>
            <w:tcW w:w="9236" w:type="dxa"/>
            <w:gridSpan w:val="4"/>
          </w:tcPr>
          <w:p w14:paraId="2A8A2ACC" w14:textId="77777777" w:rsidR="00F015B7" w:rsidRDefault="00F015B7" w:rsidP="004673D4">
            <w:pPr>
              <w:rPr>
                <w:rFonts w:ascii="Calibri" w:hAnsi="Calibri" w:cs="Calibri"/>
                <w:b/>
                <w:bCs/>
              </w:rPr>
            </w:pPr>
            <w:r w:rsidRPr="1E6304D2">
              <w:rPr>
                <w:rFonts w:ascii="Calibri" w:hAnsi="Calibri" w:cs="Calibri"/>
                <w:b/>
                <w:bCs/>
              </w:rPr>
              <w:lastRenderedPageBreak/>
              <w:t>PROTOTIPO EXPLORATORIO</w:t>
            </w:r>
          </w:p>
          <w:p w14:paraId="11988D48"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470CD56" w14:textId="77777777" w:rsidR="00F015B7" w:rsidRDefault="00F015B7" w:rsidP="004673D4">
            <w:pPr>
              <w:rPr>
                <w:rFonts w:ascii="Calibri" w:hAnsi="Calibri" w:cs="Calibri"/>
                <w:b/>
                <w:bCs/>
              </w:rPr>
            </w:pPr>
          </w:p>
        </w:tc>
      </w:tr>
    </w:tbl>
    <w:p w14:paraId="1050E5D1" w14:textId="60E50514" w:rsidR="006F0350" w:rsidRDefault="006F0350" w:rsidP="4C594623">
      <w:pPr>
        <w:ind w:left="2124"/>
        <w:rPr>
          <w:rFonts w:ascii="Calibri" w:hAnsi="Calibri" w:cs="Book Antiqua"/>
          <w:b/>
          <w:bCs/>
          <w:spacing w:val="20"/>
        </w:rPr>
      </w:pPr>
    </w:p>
    <w:p w14:paraId="4D00CC92" w14:textId="32B4E3FE" w:rsidR="00F015B7" w:rsidRDefault="00F015B7"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F015B7" w14:paraId="71F82B3A" w14:textId="77777777" w:rsidTr="004673D4">
        <w:tc>
          <w:tcPr>
            <w:tcW w:w="4378" w:type="dxa"/>
            <w:gridSpan w:val="2"/>
            <w:shd w:val="clear" w:color="auto" w:fill="D9D9D9" w:themeFill="background1" w:themeFillShade="D9"/>
          </w:tcPr>
          <w:p w14:paraId="6AD9C4A0" w14:textId="77777777" w:rsidR="00F015B7" w:rsidRDefault="00F015B7" w:rsidP="004673D4">
            <w:pPr>
              <w:rPr>
                <w:rFonts w:ascii="Calibri" w:hAnsi="Calibri" w:cs="Calibri"/>
                <w:b/>
                <w:bCs/>
              </w:rPr>
            </w:pPr>
            <w:r w:rsidRPr="1E6304D2">
              <w:rPr>
                <w:rFonts w:ascii="Calibri" w:hAnsi="Calibri" w:cs="Calibri"/>
                <w:b/>
                <w:bCs/>
              </w:rPr>
              <w:t>IDENTIFICADOR CASO DE USO:</w:t>
            </w:r>
          </w:p>
          <w:p w14:paraId="3F591C92" w14:textId="77777777" w:rsidR="00F015B7" w:rsidRPr="008C2474" w:rsidRDefault="00F015B7" w:rsidP="004673D4">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58A9DCFD" w14:textId="77777777" w:rsidR="00F015B7" w:rsidRDefault="00F015B7" w:rsidP="004673D4">
            <w:pPr>
              <w:rPr>
                <w:rFonts w:ascii="Calibri" w:hAnsi="Calibri" w:cs="Calibri"/>
                <w:b/>
                <w:bCs/>
              </w:rPr>
            </w:pPr>
            <w:r w:rsidRPr="1E6304D2">
              <w:rPr>
                <w:rFonts w:ascii="Calibri" w:hAnsi="Calibri" w:cs="Calibri"/>
                <w:b/>
                <w:bCs/>
              </w:rPr>
              <w:t>NOMBRE:</w:t>
            </w:r>
          </w:p>
          <w:p w14:paraId="078FA87C" w14:textId="77777777" w:rsidR="00F015B7" w:rsidRPr="008C2474" w:rsidRDefault="00F015B7" w:rsidP="004673D4">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2D3F56F8" w14:textId="77777777" w:rsidR="00F015B7" w:rsidRDefault="00F015B7" w:rsidP="004673D4">
            <w:pPr>
              <w:rPr>
                <w:rFonts w:ascii="Calibri" w:hAnsi="Calibri" w:cs="Calibri"/>
                <w:b/>
                <w:bCs/>
              </w:rPr>
            </w:pPr>
          </w:p>
        </w:tc>
      </w:tr>
      <w:tr w:rsidR="00F015B7" w14:paraId="02576290" w14:textId="77777777" w:rsidTr="004673D4">
        <w:tc>
          <w:tcPr>
            <w:tcW w:w="6175" w:type="dxa"/>
            <w:gridSpan w:val="3"/>
          </w:tcPr>
          <w:p w14:paraId="589F46AE" w14:textId="77777777" w:rsidR="00F015B7" w:rsidRDefault="00F015B7" w:rsidP="004673D4">
            <w:pPr>
              <w:rPr>
                <w:rFonts w:ascii="Calibri" w:hAnsi="Calibri" w:cs="Calibri"/>
                <w:b/>
                <w:bCs/>
              </w:rPr>
            </w:pPr>
            <w:r w:rsidRPr="1E6304D2">
              <w:rPr>
                <w:rFonts w:ascii="Calibri" w:hAnsi="Calibri" w:cs="Calibri"/>
                <w:b/>
                <w:bCs/>
              </w:rPr>
              <w:t>COMPLEJIDAD:</w:t>
            </w:r>
          </w:p>
          <w:p w14:paraId="71676FBA" w14:textId="77777777" w:rsidR="00F015B7" w:rsidRPr="008C2474" w:rsidRDefault="00F015B7" w:rsidP="004673D4">
            <w:pPr>
              <w:rPr>
                <w:rFonts w:ascii="Calibri" w:hAnsi="Calibri" w:cs="Calibri"/>
                <w:b/>
              </w:rPr>
            </w:pPr>
            <w:r w:rsidRPr="008C2474">
              <w:rPr>
                <w:rFonts w:ascii="Calibri" w:eastAsia="Arial Unicode MS" w:hAnsi="Calibri" w:cs="Calibri"/>
              </w:rPr>
              <w:t>Baja</w:t>
            </w:r>
          </w:p>
        </w:tc>
        <w:tc>
          <w:tcPr>
            <w:tcW w:w="3061" w:type="dxa"/>
          </w:tcPr>
          <w:p w14:paraId="28362FB4" w14:textId="77777777" w:rsidR="00F015B7" w:rsidRDefault="00F015B7" w:rsidP="004673D4">
            <w:pPr>
              <w:rPr>
                <w:rFonts w:ascii="Calibri" w:hAnsi="Calibri" w:cs="Calibri"/>
                <w:b/>
                <w:bCs/>
              </w:rPr>
            </w:pPr>
            <w:r w:rsidRPr="1E6304D2">
              <w:rPr>
                <w:rFonts w:ascii="Calibri" w:hAnsi="Calibri" w:cs="Calibri"/>
                <w:b/>
                <w:bCs/>
              </w:rPr>
              <w:t>PRIORIDAD:</w:t>
            </w:r>
          </w:p>
          <w:p w14:paraId="41D0CD0E" w14:textId="77777777" w:rsidR="00F015B7" w:rsidRDefault="00F015B7" w:rsidP="004673D4">
            <w:pPr>
              <w:spacing w:line="259" w:lineRule="auto"/>
            </w:pPr>
            <w:r w:rsidRPr="008C2474">
              <w:rPr>
                <w:rFonts w:ascii="Calibri" w:eastAsia="Arial Unicode MS" w:hAnsi="Calibri" w:cs="Calibri"/>
              </w:rPr>
              <w:t>Media</w:t>
            </w:r>
          </w:p>
        </w:tc>
      </w:tr>
      <w:tr w:rsidR="00F015B7" w14:paraId="22476CF7" w14:textId="77777777" w:rsidTr="004673D4">
        <w:tc>
          <w:tcPr>
            <w:tcW w:w="9236" w:type="dxa"/>
            <w:gridSpan w:val="4"/>
          </w:tcPr>
          <w:p w14:paraId="6D6CE4EF"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05978EA1" w14:textId="77777777" w:rsidR="00F015B7" w:rsidRDefault="00F015B7" w:rsidP="004673D4">
            <w:pPr>
              <w:spacing w:line="259" w:lineRule="auto"/>
            </w:pPr>
            <w:r w:rsidRPr="008C2474">
              <w:rPr>
                <w:rFonts w:ascii="Calibri" w:eastAsia="Arial Unicode MS" w:hAnsi="Calibri" w:cs="Calibri"/>
                <w:i/>
              </w:rPr>
              <w:t>RF-4.1.6 Gestión de Ingreso</w:t>
            </w:r>
          </w:p>
        </w:tc>
      </w:tr>
      <w:tr w:rsidR="00F015B7" w14:paraId="3ADCCD89" w14:textId="77777777" w:rsidTr="004673D4">
        <w:tc>
          <w:tcPr>
            <w:tcW w:w="9236" w:type="dxa"/>
            <w:gridSpan w:val="4"/>
          </w:tcPr>
          <w:p w14:paraId="292BF53B" w14:textId="77777777" w:rsidR="00F015B7" w:rsidRDefault="00F015B7" w:rsidP="004673D4">
            <w:pPr>
              <w:rPr>
                <w:rFonts w:ascii="Calibri" w:hAnsi="Calibri" w:cs="Calibri"/>
                <w:b/>
                <w:bCs/>
              </w:rPr>
            </w:pPr>
            <w:r w:rsidRPr="1E6304D2">
              <w:rPr>
                <w:rFonts w:ascii="Calibri" w:hAnsi="Calibri" w:cs="Calibri"/>
                <w:b/>
                <w:bCs/>
              </w:rPr>
              <w:t>ACTORES:</w:t>
            </w:r>
          </w:p>
          <w:p w14:paraId="166BA67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ACT-1 Funcionario Municipal</w:t>
            </w:r>
          </w:p>
        </w:tc>
      </w:tr>
      <w:tr w:rsidR="00F015B7" w14:paraId="78721C97" w14:textId="77777777" w:rsidTr="004673D4">
        <w:tc>
          <w:tcPr>
            <w:tcW w:w="9236" w:type="dxa"/>
            <w:gridSpan w:val="4"/>
          </w:tcPr>
          <w:p w14:paraId="43C5D91C" w14:textId="77777777" w:rsidR="00F015B7" w:rsidRDefault="00F015B7" w:rsidP="004673D4">
            <w:pPr>
              <w:rPr>
                <w:rFonts w:ascii="Calibri" w:hAnsi="Calibri" w:cs="Calibri"/>
                <w:b/>
                <w:bCs/>
              </w:rPr>
            </w:pPr>
            <w:r w:rsidRPr="1E6304D2">
              <w:rPr>
                <w:rFonts w:ascii="Calibri" w:hAnsi="Calibri" w:cs="Calibri"/>
                <w:b/>
                <w:bCs/>
              </w:rPr>
              <w:t>CASOS DE USO ASOCIADOS:</w:t>
            </w:r>
          </w:p>
          <w:p w14:paraId="1826E6EF" w14:textId="77777777" w:rsidR="00F015B7" w:rsidRPr="00D35CE7" w:rsidRDefault="00F015B7" w:rsidP="00261AE0">
            <w:pPr>
              <w:numPr>
                <w:ilvl w:val="0"/>
                <w:numId w:val="12"/>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2776178C" w14:textId="77777777" w:rsidR="00F015B7" w:rsidRPr="00F956CE" w:rsidRDefault="00F015B7" w:rsidP="00261AE0">
            <w:pPr>
              <w:numPr>
                <w:ilvl w:val="0"/>
                <w:numId w:val="12"/>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F015B7" w14:paraId="5133FE43" w14:textId="77777777" w:rsidTr="004673D4">
        <w:tc>
          <w:tcPr>
            <w:tcW w:w="9236" w:type="dxa"/>
            <w:gridSpan w:val="4"/>
          </w:tcPr>
          <w:p w14:paraId="4CBFB8AD"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721CAD5F"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F015B7" w14:paraId="0C253465" w14:textId="77777777" w:rsidTr="004673D4">
        <w:tc>
          <w:tcPr>
            <w:tcW w:w="9236" w:type="dxa"/>
            <w:gridSpan w:val="4"/>
            <w:tcBorders>
              <w:bottom w:val="single" w:sz="4" w:space="0" w:color="auto"/>
            </w:tcBorders>
          </w:tcPr>
          <w:p w14:paraId="52AE27C8" w14:textId="77777777" w:rsidR="00F015B7" w:rsidRDefault="00F015B7" w:rsidP="004673D4">
            <w:pPr>
              <w:rPr>
                <w:rFonts w:ascii="Calibri" w:hAnsi="Calibri" w:cs="Calibri"/>
                <w:b/>
                <w:bCs/>
              </w:rPr>
            </w:pPr>
            <w:r w:rsidRPr="1E6304D2">
              <w:rPr>
                <w:rFonts w:ascii="Calibri" w:hAnsi="Calibri" w:cs="Calibri"/>
                <w:b/>
                <w:bCs/>
              </w:rPr>
              <w:t>NOTAS:</w:t>
            </w:r>
          </w:p>
          <w:p w14:paraId="7E38FC85" w14:textId="77777777" w:rsidR="00F015B7" w:rsidRPr="008C2474" w:rsidRDefault="00F015B7" w:rsidP="00261AE0">
            <w:pPr>
              <w:pStyle w:val="Prrafodelista"/>
              <w:numPr>
                <w:ilvl w:val="0"/>
                <w:numId w:val="11"/>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6B3C647D" w14:textId="77777777" w:rsidR="00F015B7" w:rsidRPr="008C2474" w:rsidRDefault="00F015B7" w:rsidP="00261AE0">
            <w:pPr>
              <w:pStyle w:val="Prrafodelista"/>
              <w:numPr>
                <w:ilvl w:val="0"/>
                <w:numId w:val="11"/>
              </w:numPr>
              <w:jc w:val="both"/>
              <w:rPr>
                <w:i/>
              </w:rPr>
            </w:pPr>
            <w:r w:rsidRPr="008C2474">
              <w:rPr>
                <w:rFonts w:ascii="Calibri" w:hAnsi="Calibri" w:cs="Calibri"/>
                <w:i/>
              </w:rPr>
              <w:t>En el caso de ser aprobado la persona obtendrá el cargo de un funcionario municipal.</w:t>
            </w:r>
          </w:p>
          <w:p w14:paraId="06E7F817" w14:textId="77777777" w:rsidR="00F015B7" w:rsidRPr="008C2474" w:rsidRDefault="00F015B7" w:rsidP="004673D4">
            <w:pPr>
              <w:pStyle w:val="Prrafodelista"/>
              <w:rPr>
                <w:i/>
              </w:rPr>
            </w:pPr>
          </w:p>
        </w:tc>
      </w:tr>
      <w:tr w:rsidR="00F015B7" w14:paraId="61FB3BE3" w14:textId="77777777" w:rsidTr="004673D4">
        <w:trPr>
          <w:trHeight w:val="345"/>
        </w:trPr>
        <w:tc>
          <w:tcPr>
            <w:tcW w:w="9236" w:type="dxa"/>
            <w:gridSpan w:val="4"/>
            <w:tcBorders>
              <w:bottom w:val="single" w:sz="4" w:space="0" w:color="auto"/>
            </w:tcBorders>
            <w:shd w:val="clear" w:color="auto" w:fill="D9D9D9" w:themeFill="background1" w:themeFillShade="D9"/>
          </w:tcPr>
          <w:p w14:paraId="0A57B659"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52B77C50" w14:textId="77777777" w:rsidTr="004673D4">
        <w:trPr>
          <w:trHeight w:val="1674"/>
        </w:trPr>
        <w:tc>
          <w:tcPr>
            <w:tcW w:w="1130" w:type="dxa"/>
            <w:tcBorders>
              <w:bottom w:val="single" w:sz="4" w:space="0" w:color="auto"/>
            </w:tcBorders>
          </w:tcPr>
          <w:p w14:paraId="7E355F35"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0927C19"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6EAFB10F"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5286E74"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5B224875" w14:textId="77777777" w:rsidR="00F015B7" w:rsidRDefault="00F015B7" w:rsidP="004673D4">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4D42950F"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E5D3126"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La persona forma parte del sistema.</w:t>
            </w:r>
          </w:p>
          <w:p w14:paraId="28334A56"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F015B7" w14:paraId="73187DBE" w14:textId="77777777" w:rsidTr="004673D4">
        <w:trPr>
          <w:trHeight w:val="1674"/>
        </w:trPr>
        <w:tc>
          <w:tcPr>
            <w:tcW w:w="1130" w:type="dxa"/>
            <w:tcBorders>
              <w:bottom w:val="single" w:sz="4" w:space="0" w:color="auto"/>
            </w:tcBorders>
          </w:tcPr>
          <w:p w14:paraId="6428F64E"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127E0819"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080960EE"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AD846A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061A62DD"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Los documentos de la persona son falsos.</w:t>
            </w:r>
          </w:p>
          <w:p w14:paraId="3D4F59C7"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834088D"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6F38DA38" w14:textId="77777777" w:rsidR="00F015B7" w:rsidRDefault="00F015B7" w:rsidP="004673D4">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F015B7" w14:paraId="75654298" w14:textId="77777777" w:rsidTr="004673D4">
        <w:trPr>
          <w:trHeight w:val="1674"/>
        </w:trPr>
        <w:tc>
          <w:tcPr>
            <w:tcW w:w="1130" w:type="dxa"/>
            <w:tcBorders>
              <w:bottom w:val="single" w:sz="4" w:space="0" w:color="auto"/>
            </w:tcBorders>
          </w:tcPr>
          <w:p w14:paraId="0D9CD557" w14:textId="77777777" w:rsidR="00F015B7" w:rsidRDefault="00F015B7" w:rsidP="004673D4">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3</w:t>
            </w:r>
          </w:p>
        </w:tc>
        <w:tc>
          <w:tcPr>
            <w:tcW w:w="8106" w:type="dxa"/>
            <w:gridSpan w:val="3"/>
            <w:tcBorders>
              <w:bottom w:val="single" w:sz="4" w:space="0" w:color="auto"/>
            </w:tcBorders>
          </w:tcPr>
          <w:p w14:paraId="54B1330F"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2D00B917"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FC97DC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3FE9F2C9" w14:textId="77777777" w:rsidR="00F015B7" w:rsidRDefault="00F015B7" w:rsidP="004673D4">
            <w:pPr>
              <w:rPr>
                <w:rFonts w:ascii="Calibri" w:hAnsi="Calibri" w:cs="Calibri"/>
                <w:b/>
                <w:bCs/>
                <w:lang w:val="es-EC"/>
              </w:rPr>
            </w:pPr>
            <w:r w:rsidRPr="008C2474">
              <w:rPr>
                <w:rFonts w:ascii="Calibri" w:eastAsia="Arial Unicode MS" w:hAnsi="Calibri" w:cs="Calibri"/>
                <w:i/>
              </w:rPr>
              <w:t xml:space="preserve">El sistema tiene un fallo energético.   </w:t>
            </w:r>
          </w:p>
          <w:p w14:paraId="0D13E02A"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E8B6840"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552B338B" w14:textId="77777777" w:rsidR="00F015B7" w:rsidRDefault="00F015B7" w:rsidP="004673D4">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F015B7" w14:paraId="19A5C644" w14:textId="77777777" w:rsidTr="004673D4">
        <w:tc>
          <w:tcPr>
            <w:tcW w:w="9236" w:type="dxa"/>
            <w:gridSpan w:val="4"/>
          </w:tcPr>
          <w:p w14:paraId="48B8BF06"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7285221E"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87ACA09" w14:textId="77777777" w:rsidR="00F015B7" w:rsidRDefault="00F015B7" w:rsidP="004673D4">
            <w:pPr>
              <w:pStyle w:val="listparagraph"/>
              <w:rPr>
                <w:rFonts w:ascii="Calibri" w:hAnsi="Calibri" w:cs="Calibri"/>
                <w:i/>
                <w:iCs/>
                <w:color w:val="800000"/>
                <w:sz w:val="24"/>
                <w:szCs w:val="24"/>
                <w:lang w:val="es-CO" w:eastAsia="en-US"/>
              </w:rPr>
            </w:pPr>
          </w:p>
        </w:tc>
      </w:tr>
      <w:tr w:rsidR="00F015B7" w14:paraId="4ACEF40D" w14:textId="77777777" w:rsidTr="004673D4">
        <w:trPr>
          <w:trHeight w:val="840"/>
        </w:trPr>
        <w:tc>
          <w:tcPr>
            <w:tcW w:w="9236" w:type="dxa"/>
            <w:gridSpan w:val="4"/>
          </w:tcPr>
          <w:p w14:paraId="07B3D016" w14:textId="77777777" w:rsidR="00F015B7" w:rsidRDefault="00F015B7" w:rsidP="004673D4">
            <w:pPr>
              <w:rPr>
                <w:rFonts w:ascii="Calibri" w:hAnsi="Calibri" w:cs="Calibri"/>
                <w:b/>
                <w:bCs/>
              </w:rPr>
            </w:pPr>
            <w:r w:rsidRPr="1E6304D2">
              <w:rPr>
                <w:rFonts w:ascii="Calibri" w:hAnsi="Calibri" w:cs="Calibri"/>
                <w:b/>
                <w:bCs/>
              </w:rPr>
              <w:t>RIESGOS:</w:t>
            </w:r>
          </w:p>
          <w:p w14:paraId="18428402" w14:textId="77777777" w:rsidR="00F015B7" w:rsidRDefault="00F015B7" w:rsidP="00261AE0">
            <w:pPr>
              <w:numPr>
                <w:ilvl w:val="0"/>
                <w:numId w:val="5"/>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F015B7" w14:paraId="6AC8F5E0" w14:textId="77777777" w:rsidTr="004673D4">
        <w:trPr>
          <w:trHeight w:val="744"/>
        </w:trPr>
        <w:tc>
          <w:tcPr>
            <w:tcW w:w="9236" w:type="dxa"/>
            <w:gridSpan w:val="4"/>
          </w:tcPr>
          <w:p w14:paraId="007580D3" w14:textId="77777777" w:rsidR="00F015B7" w:rsidRDefault="00F015B7" w:rsidP="004673D4">
            <w:pPr>
              <w:rPr>
                <w:rFonts w:ascii="Calibri" w:hAnsi="Calibri" w:cs="Calibri"/>
                <w:b/>
                <w:bCs/>
              </w:rPr>
            </w:pPr>
            <w:r w:rsidRPr="1E6304D2">
              <w:rPr>
                <w:rFonts w:ascii="Calibri" w:hAnsi="Calibri" w:cs="Calibri"/>
                <w:b/>
                <w:bCs/>
              </w:rPr>
              <w:t>CRITERIOS DE ACEPTACIÓN:</w:t>
            </w:r>
          </w:p>
          <w:p w14:paraId="36DBD9EC"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B440037" w14:textId="77777777" w:rsidR="00F015B7" w:rsidRDefault="00F015B7" w:rsidP="004673D4">
            <w:pPr>
              <w:rPr>
                <w:rFonts w:ascii="Calibri" w:hAnsi="Calibri" w:cs="Calibri"/>
                <w:i/>
                <w:iCs/>
                <w:color w:val="800000"/>
              </w:rPr>
            </w:pPr>
          </w:p>
        </w:tc>
      </w:tr>
      <w:tr w:rsidR="00F015B7" w14:paraId="7DFF8EE0" w14:textId="77777777" w:rsidTr="004673D4">
        <w:trPr>
          <w:trHeight w:val="609"/>
        </w:trPr>
        <w:tc>
          <w:tcPr>
            <w:tcW w:w="9236" w:type="dxa"/>
            <w:gridSpan w:val="4"/>
          </w:tcPr>
          <w:p w14:paraId="3A8D7F8C" w14:textId="77777777" w:rsidR="00F015B7" w:rsidRDefault="00F015B7" w:rsidP="004673D4">
            <w:pPr>
              <w:rPr>
                <w:rFonts w:ascii="Calibri" w:hAnsi="Calibri" w:cs="Calibri"/>
                <w:b/>
                <w:bCs/>
              </w:rPr>
            </w:pPr>
            <w:r w:rsidRPr="1E6304D2">
              <w:rPr>
                <w:rFonts w:ascii="Calibri" w:hAnsi="Calibri" w:cs="Calibri"/>
                <w:b/>
                <w:bCs/>
              </w:rPr>
              <w:t>PROTOTIPO EXPLORATORIO</w:t>
            </w:r>
          </w:p>
          <w:p w14:paraId="6162EA5C"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AC5B6B9" w14:textId="77777777" w:rsidR="00F015B7" w:rsidRDefault="00F015B7" w:rsidP="004673D4">
            <w:pPr>
              <w:rPr>
                <w:rFonts w:ascii="Calibri" w:hAnsi="Calibri" w:cs="Calibri"/>
                <w:b/>
                <w:bCs/>
              </w:rPr>
            </w:pPr>
          </w:p>
        </w:tc>
      </w:tr>
    </w:tbl>
    <w:p w14:paraId="609B50C7" w14:textId="3BB6DFED" w:rsidR="00F015B7" w:rsidRDefault="00F015B7"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F015B7" w14:paraId="446E5806" w14:textId="77777777" w:rsidTr="004673D4">
        <w:tc>
          <w:tcPr>
            <w:tcW w:w="4366" w:type="dxa"/>
            <w:gridSpan w:val="2"/>
            <w:shd w:val="clear" w:color="auto" w:fill="D9D9D9" w:themeFill="background1" w:themeFillShade="D9"/>
          </w:tcPr>
          <w:p w14:paraId="7DF9C316" w14:textId="77777777" w:rsidR="00F015B7" w:rsidRDefault="00F015B7" w:rsidP="004673D4">
            <w:pPr>
              <w:rPr>
                <w:rFonts w:ascii="Calibri" w:hAnsi="Calibri" w:cs="Calibri"/>
                <w:b/>
                <w:bCs/>
              </w:rPr>
            </w:pPr>
            <w:r w:rsidRPr="1E6304D2">
              <w:rPr>
                <w:rFonts w:ascii="Calibri" w:hAnsi="Calibri" w:cs="Calibri"/>
                <w:b/>
                <w:bCs/>
              </w:rPr>
              <w:t>IDENTIFICADOR CASO DE USO:</w:t>
            </w:r>
          </w:p>
          <w:p w14:paraId="71BE1AF3"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251CD523" w14:textId="77777777" w:rsidR="00F015B7" w:rsidRDefault="00F015B7" w:rsidP="004673D4">
            <w:pPr>
              <w:rPr>
                <w:rFonts w:ascii="Calibri" w:hAnsi="Calibri" w:cs="Calibri"/>
                <w:b/>
                <w:bCs/>
              </w:rPr>
            </w:pPr>
            <w:r w:rsidRPr="1E6304D2">
              <w:rPr>
                <w:rFonts w:ascii="Calibri" w:hAnsi="Calibri" w:cs="Calibri"/>
                <w:b/>
                <w:bCs/>
              </w:rPr>
              <w:t>NOMBRE:</w:t>
            </w:r>
          </w:p>
          <w:p w14:paraId="5E29791A" w14:textId="77777777" w:rsidR="00F015B7" w:rsidRPr="008C2474" w:rsidRDefault="00F015B7" w:rsidP="004673D4">
            <w:pPr>
              <w:spacing w:line="259" w:lineRule="auto"/>
              <w:rPr>
                <w:rFonts w:ascii="Calibri" w:eastAsia="Arial Unicode MS" w:hAnsi="Calibri" w:cs="Calibri"/>
              </w:rPr>
            </w:pPr>
            <w:r>
              <w:rPr>
                <w:rFonts w:ascii="Calibri" w:eastAsia="Arial Unicode MS" w:hAnsi="Calibri" w:cs="Calibri"/>
              </w:rPr>
              <w:t>Validar Datos</w:t>
            </w:r>
          </w:p>
          <w:p w14:paraId="7817CF08" w14:textId="77777777" w:rsidR="00F015B7" w:rsidRDefault="00F015B7" w:rsidP="004673D4">
            <w:pPr>
              <w:rPr>
                <w:rFonts w:ascii="Calibri" w:hAnsi="Calibri" w:cs="Calibri"/>
                <w:b/>
                <w:bCs/>
              </w:rPr>
            </w:pPr>
          </w:p>
        </w:tc>
      </w:tr>
      <w:tr w:rsidR="00F015B7" w14:paraId="291CC1E3" w14:textId="77777777" w:rsidTr="004673D4">
        <w:tc>
          <w:tcPr>
            <w:tcW w:w="6168" w:type="dxa"/>
            <w:gridSpan w:val="3"/>
          </w:tcPr>
          <w:p w14:paraId="5833AA3B" w14:textId="77777777" w:rsidR="00F015B7" w:rsidRDefault="00F015B7" w:rsidP="004673D4">
            <w:pPr>
              <w:rPr>
                <w:rFonts w:ascii="Calibri" w:hAnsi="Calibri" w:cs="Calibri"/>
                <w:b/>
                <w:bCs/>
              </w:rPr>
            </w:pPr>
            <w:r w:rsidRPr="1E6304D2">
              <w:rPr>
                <w:rFonts w:ascii="Calibri" w:hAnsi="Calibri" w:cs="Calibri"/>
                <w:b/>
                <w:bCs/>
              </w:rPr>
              <w:t>COMPLEJIDAD:</w:t>
            </w:r>
          </w:p>
          <w:p w14:paraId="51168149" w14:textId="77777777" w:rsidR="00F015B7" w:rsidRPr="008C2474" w:rsidRDefault="00F015B7" w:rsidP="004673D4">
            <w:pPr>
              <w:rPr>
                <w:rFonts w:ascii="Calibri" w:hAnsi="Calibri" w:cs="Calibri"/>
              </w:rPr>
            </w:pPr>
            <w:r w:rsidRPr="008C2474">
              <w:rPr>
                <w:rFonts w:ascii="Calibri" w:hAnsi="Calibri" w:cs="Calibri"/>
              </w:rPr>
              <w:t>Media</w:t>
            </w:r>
          </w:p>
        </w:tc>
        <w:tc>
          <w:tcPr>
            <w:tcW w:w="3068" w:type="dxa"/>
          </w:tcPr>
          <w:p w14:paraId="676A9DEA" w14:textId="77777777" w:rsidR="00F015B7" w:rsidRDefault="00F015B7" w:rsidP="004673D4">
            <w:pPr>
              <w:rPr>
                <w:rFonts w:ascii="Calibri" w:hAnsi="Calibri" w:cs="Calibri"/>
                <w:b/>
                <w:bCs/>
              </w:rPr>
            </w:pPr>
            <w:r w:rsidRPr="1E6304D2">
              <w:rPr>
                <w:rFonts w:ascii="Calibri" w:hAnsi="Calibri" w:cs="Calibri"/>
                <w:b/>
                <w:bCs/>
              </w:rPr>
              <w:t>PRIORIDAD:</w:t>
            </w:r>
          </w:p>
          <w:p w14:paraId="00391665" w14:textId="77777777" w:rsidR="00F015B7" w:rsidRPr="00BD6B3A" w:rsidRDefault="00F015B7" w:rsidP="004673D4">
            <w:pPr>
              <w:spacing w:line="259" w:lineRule="auto"/>
              <w:rPr>
                <w:rFonts w:asciiTheme="minorHAnsi" w:hAnsiTheme="minorHAnsi" w:cstheme="minorHAnsi"/>
              </w:rPr>
            </w:pPr>
            <w:r>
              <w:rPr>
                <w:rFonts w:asciiTheme="minorHAnsi" w:hAnsiTheme="minorHAnsi" w:cstheme="minorHAnsi"/>
              </w:rPr>
              <w:t>Alta</w:t>
            </w:r>
          </w:p>
        </w:tc>
      </w:tr>
      <w:tr w:rsidR="00F015B7" w14:paraId="6A5B6E22" w14:textId="77777777" w:rsidTr="004673D4">
        <w:tc>
          <w:tcPr>
            <w:tcW w:w="9236" w:type="dxa"/>
            <w:gridSpan w:val="4"/>
          </w:tcPr>
          <w:p w14:paraId="4F46E6D9"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6E1302B3" w14:textId="77777777" w:rsidR="00F015B7" w:rsidRDefault="00F015B7" w:rsidP="004673D4">
            <w:pPr>
              <w:spacing w:line="259" w:lineRule="auto"/>
            </w:pPr>
            <w:r w:rsidRPr="008C2474">
              <w:rPr>
                <w:rFonts w:ascii="Calibri" w:eastAsia="Arial Unicode MS" w:hAnsi="Calibri" w:cs="Calibri"/>
                <w:i/>
              </w:rPr>
              <w:t>RF-4.1.6 Gestión de Ingreso</w:t>
            </w:r>
          </w:p>
        </w:tc>
      </w:tr>
      <w:tr w:rsidR="00F015B7" w14:paraId="4338119B" w14:textId="77777777" w:rsidTr="004673D4">
        <w:tc>
          <w:tcPr>
            <w:tcW w:w="9236" w:type="dxa"/>
            <w:gridSpan w:val="4"/>
          </w:tcPr>
          <w:p w14:paraId="509CF7C6" w14:textId="77777777" w:rsidR="00F015B7" w:rsidRDefault="00F015B7" w:rsidP="004673D4">
            <w:pPr>
              <w:rPr>
                <w:rFonts w:ascii="Calibri" w:hAnsi="Calibri" w:cs="Calibri"/>
                <w:b/>
                <w:bCs/>
              </w:rPr>
            </w:pPr>
            <w:r w:rsidRPr="1E6304D2">
              <w:rPr>
                <w:rFonts w:ascii="Calibri" w:hAnsi="Calibri" w:cs="Calibri"/>
                <w:b/>
                <w:bCs/>
              </w:rPr>
              <w:t>ACTORES:</w:t>
            </w:r>
          </w:p>
          <w:p w14:paraId="30DA5693"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F015B7" w14:paraId="361EA529" w14:textId="77777777" w:rsidTr="004673D4">
        <w:tc>
          <w:tcPr>
            <w:tcW w:w="9236" w:type="dxa"/>
            <w:gridSpan w:val="4"/>
          </w:tcPr>
          <w:p w14:paraId="590836BB" w14:textId="77777777" w:rsidR="00F015B7" w:rsidRDefault="00F015B7" w:rsidP="004673D4">
            <w:pPr>
              <w:rPr>
                <w:rFonts w:ascii="Calibri" w:hAnsi="Calibri" w:cs="Calibri"/>
                <w:b/>
                <w:bCs/>
              </w:rPr>
            </w:pPr>
            <w:r w:rsidRPr="1E6304D2">
              <w:rPr>
                <w:rFonts w:ascii="Calibri" w:hAnsi="Calibri" w:cs="Calibri"/>
                <w:b/>
                <w:bCs/>
              </w:rPr>
              <w:t>CASOS DE USO ASOCIADOS:</w:t>
            </w:r>
          </w:p>
          <w:p w14:paraId="2B289274" w14:textId="77777777" w:rsidR="00F015B7" w:rsidRPr="003D75F1" w:rsidRDefault="00F015B7" w:rsidP="00261AE0">
            <w:pPr>
              <w:numPr>
                <w:ilvl w:val="0"/>
                <w:numId w:val="12"/>
              </w:numPr>
              <w:spacing w:line="240" w:lineRule="atLeast"/>
              <w:jc w:val="both"/>
              <w:rPr>
                <w:i/>
              </w:rPr>
            </w:pPr>
            <w:r>
              <w:rPr>
                <w:i/>
              </w:rPr>
              <w:t xml:space="preserve">Soporte para el </w:t>
            </w:r>
            <w:r>
              <w:rPr>
                <w:b/>
                <w:bCs/>
                <w:i/>
              </w:rPr>
              <w:t>CU3.</w:t>
            </w:r>
          </w:p>
          <w:p w14:paraId="4E8742E8" w14:textId="77777777" w:rsidR="00F015B7" w:rsidRPr="00B61C95" w:rsidRDefault="00F015B7" w:rsidP="00261AE0">
            <w:pPr>
              <w:numPr>
                <w:ilvl w:val="0"/>
                <w:numId w:val="12"/>
              </w:numPr>
              <w:spacing w:line="240" w:lineRule="atLeast"/>
              <w:jc w:val="both"/>
              <w:rPr>
                <w:i/>
              </w:rPr>
            </w:pPr>
            <w:r>
              <w:rPr>
                <w:i/>
              </w:rPr>
              <w:t xml:space="preserve">Soporte para el </w:t>
            </w:r>
            <w:r>
              <w:rPr>
                <w:b/>
                <w:bCs/>
                <w:i/>
              </w:rPr>
              <w:t>CU5.</w:t>
            </w:r>
          </w:p>
        </w:tc>
      </w:tr>
      <w:tr w:rsidR="00F015B7" w14:paraId="5F09EF7C" w14:textId="77777777" w:rsidTr="004673D4">
        <w:tc>
          <w:tcPr>
            <w:tcW w:w="9236" w:type="dxa"/>
            <w:gridSpan w:val="4"/>
          </w:tcPr>
          <w:p w14:paraId="50B2D86E"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7825D930" w14:textId="77777777" w:rsidR="00F015B7" w:rsidRPr="008C2474" w:rsidRDefault="00F015B7" w:rsidP="004673D4">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F015B7" w14:paraId="112B81EF" w14:textId="77777777" w:rsidTr="004673D4">
        <w:tc>
          <w:tcPr>
            <w:tcW w:w="9236" w:type="dxa"/>
            <w:gridSpan w:val="4"/>
            <w:tcBorders>
              <w:bottom w:val="single" w:sz="4" w:space="0" w:color="auto"/>
            </w:tcBorders>
          </w:tcPr>
          <w:p w14:paraId="1B355B5D" w14:textId="77777777" w:rsidR="00F015B7" w:rsidRDefault="00F015B7" w:rsidP="004673D4">
            <w:pPr>
              <w:rPr>
                <w:rFonts w:ascii="Calibri" w:hAnsi="Calibri" w:cs="Calibri"/>
                <w:b/>
                <w:bCs/>
              </w:rPr>
            </w:pPr>
            <w:r w:rsidRPr="1E6304D2">
              <w:rPr>
                <w:rFonts w:ascii="Calibri" w:hAnsi="Calibri" w:cs="Calibri"/>
                <w:b/>
                <w:bCs/>
              </w:rPr>
              <w:t>NOTAS:</w:t>
            </w:r>
          </w:p>
          <w:p w14:paraId="68FEC72A" w14:textId="77777777" w:rsidR="00F015B7" w:rsidRPr="00C732AF" w:rsidRDefault="00F015B7" w:rsidP="00261AE0">
            <w:pPr>
              <w:pStyle w:val="Prrafodelista"/>
              <w:numPr>
                <w:ilvl w:val="0"/>
                <w:numId w:val="11"/>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F015B7" w14:paraId="07CF777C" w14:textId="77777777" w:rsidTr="004673D4">
        <w:trPr>
          <w:trHeight w:val="345"/>
        </w:trPr>
        <w:tc>
          <w:tcPr>
            <w:tcW w:w="9236" w:type="dxa"/>
            <w:gridSpan w:val="4"/>
            <w:tcBorders>
              <w:bottom w:val="single" w:sz="4" w:space="0" w:color="auto"/>
            </w:tcBorders>
            <w:shd w:val="clear" w:color="auto" w:fill="D9D9D9" w:themeFill="background1" w:themeFillShade="D9"/>
          </w:tcPr>
          <w:p w14:paraId="4D2461F9"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29807A55" w14:textId="77777777" w:rsidTr="004673D4">
        <w:trPr>
          <w:trHeight w:val="1502"/>
        </w:trPr>
        <w:tc>
          <w:tcPr>
            <w:tcW w:w="1129" w:type="dxa"/>
            <w:tcBorders>
              <w:bottom w:val="single" w:sz="4" w:space="0" w:color="auto"/>
            </w:tcBorders>
          </w:tcPr>
          <w:p w14:paraId="3D278459" w14:textId="77777777" w:rsidR="00F015B7" w:rsidRPr="008C2474" w:rsidRDefault="00F015B7" w:rsidP="004673D4">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00D1BEE"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01F54BE3"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6CEF73" w14:textId="77777777" w:rsidR="00F015B7" w:rsidRDefault="00F015B7" w:rsidP="004673D4">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002ADA29"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7001709" w14:textId="77777777" w:rsidR="00F015B7" w:rsidRPr="008C2474" w:rsidRDefault="00F015B7" w:rsidP="004673D4">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F015B7" w14:paraId="048C36BB" w14:textId="77777777" w:rsidTr="004673D4">
        <w:trPr>
          <w:trHeight w:val="1529"/>
        </w:trPr>
        <w:tc>
          <w:tcPr>
            <w:tcW w:w="1129" w:type="dxa"/>
            <w:tcBorders>
              <w:bottom w:val="single" w:sz="4" w:space="0" w:color="auto"/>
            </w:tcBorders>
          </w:tcPr>
          <w:p w14:paraId="40E1CA5D" w14:textId="77777777" w:rsidR="00F015B7" w:rsidRDefault="00F015B7" w:rsidP="004673D4">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311D24EB"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461E2656"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DB1785A" w14:textId="77777777" w:rsidR="00F015B7" w:rsidRDefault="00F015B7" w:rsidP="004673D4">
            <w:pPr>
              <w:rPr>
                <w:rFonts w:ascii="Calibri" w:eastAsia="Arial Unicode MS" w:hAnsi="Calibri" w:cs="Calibri"/>
                <w:i/>
              </w:rPr>
            </w:pPr>
            <w:r>
              <w:rPr>
                <w:rFonts w:ascii="Calibri" w:eastAsia="Arial Unicode MS" w:hAnsi="Calibri" w:cs="Calibri"/>
                <w:i/>
              </w:rPr>
              <w:t>El sistema colapsa repentinamente.</w:t>
            </w:r>
          </w:p>
          <w:p w14:paraId="6C62D6A1" w14:textId="77777777" w:rsidR="00F015B7" w:rsidRPr="008C2474" w:rsidRDefault="00F015B7" w:rsidP="004673D4">
            <w:pPr>
              <w:rPr>
                <w:rFonts w:ascii="Calibri" w:eastAsia="Arial Unicode MS" w:hAnsi="Calibri" w:cs="Calibri"/>
                <w:i/>
              </w:rPr>
            </w:pPr>
            <w:r>
              <w:rPr>
                <w:rFonts w:ascii="Calibri" w:eastAsia="Arial Unicode MS" w:hAnsi="Calibri" w:cs="Calibri"/>
                <w:i/>
              </w:rPr>
              <w:t>El sistema se encuentra saturado.</w:t>
            </w:r>
          </w:p>
          <w:p w14:paraId="26D0D8B3"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5160865" w14:textId="77777777" w:rsidR="00F015B7" w:rsidRDefault="00F015B7" w:rsidP="004673D4">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294CDB77" w14:textId="77777777" w:rsidR="00F015B7" w:rsidRPr="00305C57" w:rsidRDefault="00F015B7" w:rsidP="004673D4">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F015B7" w14:paraId="2F98A06B" w14:textId="77777777" w:rsidTr="004673D4">
        <w:trPr>
          <w:trHeight w:val="1520"/>
        </w:trPr>
        <w:tc>
          <w:tcPr>
            <w:tcW w:w="1129" w:type="dxa"/>
            <w:tcBorders>
              <w:bottom w:val="single" w:sz="4" w:space="0" w:color="auto"/>
            </w:tcBorders>
          </w:tcPr>
          <w:p w14:paraId="121C56E3"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643E09B8"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3B07CE15" w14:textId="77777777" w:rsidR="00F015B7"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579C73C" w14:textId="77777777" w:rsidR="00F015B7" w:rsidRPr="008C2474" w:rsidRDefault="00F015B7" w:rsidP="004673D4">
            <w:pPr>
              <w:rPr>
                <w:rFonts w:ascii="Calibri" w:eastAsia="Arial Unicode MS" w:hAnsi="Calibri" w:cs="Calibri"/>
                <w:i/>
              </w:rPr>
            </w:pPr>
            <w:r>
              <w:rPr>
                <w:rFonts w:ascii="Calibri" w:eastAsia="Arial Unicode MS" w:hAnsi="Calibri" w:cs="Calibri"/>
                <w:i/>
              </w:rPr>
              <w:t>La información no es válida.</w:t>
            </w:r>
          </w:p>
          <w:p w14:paraId="1BDD06D7"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95C28DF" w14:textId="77777777" w:rsidR="00F015B7" w:rsidRDefault="00F015B7" w:rsidP="004673D4">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F015B7" w14:paraId="142C60DD" w14:textId="77777777" w:rsidTr="004673D4">
        <w:tc>
          <w:tcPr>
            <w:tcW w:w="9236" w:type="dxa"/>
            <w:gridSpan w:val="4"/>
          </w:tcPr>
          <w:p w14:paraId="0D4F0590"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2B950CE0"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01BC39F" w14:textId="77777777" w:rsidR="00F015B7" w:rsidRDefault="00F015B7" w:rsidP="004673D4">
            <w:pPr>
              <w:pStyle w:val="listparagraph"/>
              <w:rPr>
                <w:rFonts w:ascii="Calibri" w:hAnsi="Calibri" w:cs="Calibri"/>
                <w:i/>
                <w:iCs/>
                <w:color w:val="800000"/>
                <w:sz w:val="24"/>
                <w:szCs w:val="24"/>
                <w:lang w:val="es-CO" w:eastAsia="en-US"/>
              </w:rPr>
            </w:pPr>
          </w:p>
        </w:tc>
      </w:tr>
      <w:tr w:rsidR="00F015B7" w14:paraId="78953B6A" w14:textId="77777777" w:rsidTr="004673D4">
        <w:trPr>
          <w:trHeight w:val="450"/>
        </w:trPr>
        <w:tc>
          <w:tcPr>
            <w:tcW w:w="9236" w:type="dxa"/>
            <w:gridSpan w:val="4"/>
          </w:tcPr>
          <w:p w14:paraId="058CB74F" w14:textId="77777777" w:rsidR="00F015B7" w:rsidRDefault="00F015B7" w:rsidP="004673D4">
            <w:pPr>
              <w:rPr>
                <w:rFonts w:ascii="Calibri" w:hAnsi="Calibri" w:cs="Calibri"/>
                <w:b/>
                <w:bCs/>
              </w:rPr>
            </w:pPr>
            <w:r w:rsidRPr="1E6304D2">
              <w:rPr>
                <w:rFonts w:ascii="Calibri" w:hAnsi="Calibri" w:cs="Calibri"/>
                <w:b/>
                <w:bCs/>
              </w:rPr>
              <w:t>RIESGOS:</w:t>
            </w:r>
          </w:p>
          <w:p w14:paraId="02610DF2"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060B1E3" w14:textId="77777777" w:rsidR="00F015B7" w:rsidRDefault="00F015B7" w:rsidP="004673D4">
            <w:pPr>
              <w:rPr>
                <w:rFonts w:ascii="Calibri" w:eastAsia="Arial Unicode MS" w:hAnsi="Calibri" w:cs="Calibri"/>
                <w:color w:val="800000"/>
              </w:rPr>
            </w:pPr>
          </w:p>
        </w:tc>
      </w:tr>
      <w:tr w:rsidR="00F015B7" w14:paraId="7CE219F5" w14:textId="77777777" w:rsidTr="004673D4">
        <w:trPr>
          <w:trHeight w:val="744"/>
        </w:trPr>
        <w:tc>
          <w:tcPr>
            <w:tcW w:w="9236" w:type="dxa"/>
            <w:gridSpan w:val="4"/>
          </w:tcPr>
          <w:p w14:paraId="10153C35" w14:textId="77777777" w:rsidR="00F015B7" w:rsidRDefault="00F015B7" w:rsidP="004673D4">
            <w:pPr>
              <w:rPr>
                <w:rFonts w:ascii="Calibri" w:hAnsi="Calibri" w:cs="Calibri"/>
                <w:b/>
                <w:bCs/>
              </w:rPr>
            </w:pPr>
            <w:r w:rsidRPr="1E6304D2">
              <w:rPr>
                <w:rFonts w:ascii="Calibri" w:hAnsi="Calibri" w:cs="Calibri"/>
                <w:b/>
                <w:bCs/>
              </w:rPr>
              <w:t>CRITERIOS DE ACEPTACIÓN:</w:t>
            </w:r>
          </w:p>
          <w:p w14:paraId="19B389E9"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7BE5C28" w14:textId="77777777" w:rsidR="00F015B7" w:rsidRDefault="00F015B7" w:rsidP="004673D4">
            <w:pPr>
              <w:rPr>
                <w:rFonts w:ascii="Calibri" w:hAnsi="Calibri" w:cs="Calibri"/>
                <w:i/>
                <w:iCs/>
                <w:color w:val="800000"/>
              </w:rPr>
            </w:pPr>
          </w:p>
        </w:tc>
      </w:tr>
      <w:tr w:rsidR="00F015B7" w14:paraId="1A542E8F" w14:textId="77777777" w:rsidTr="004673D4">
        <w:trPr>
          <w:trHeight w:val="161"/>
        </w:trPr>
        <w:tc>
          <w:tcPr>
            <w:tcW w:w="9236" w:type="dxa"/>
            <w:gridSpan w:val="4"/>
          </w:tcPr>
          <w:p w14:paraId="090ACB63" w14:textId="77777777" w:rsidR="00F015B7" w:rsidRDefault="00F015B7" w:rsidP="004673D4">
            <w:pPr>
              <w:rPr>
                <w:rFonts w:ascii="Calibri" w:hAnsi="Calibri" w:cs="Calibri"/>
                <w:b/>
                <w:bCs/>
              </w:rPr>
            </w:pPr>
            <w:r w:rsidRPr="1E6304D2">
              <w:rPr>
                <w:rFonts w:ascii="Calibri" w:hAnsi="Calibri" w:cs="Calibri"/>
                <w:b/>
                <w:bCs/>
              </w:rPr>
              <w:t>PROTOTIPO EXPLORATORIO</w:t>
            </w:r>
          </w:p>
          <w:p w14:paraId="7E294058"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F9676B1" w14:textId="77777777" w:rsidR="00F015B7" w:rsidRDefault="00F015B7" w:rsidP="004673D4">
            <w:pPr>
              <w:spacing w:line="240" w:lineRule="atLeast"/>
              <w:rPr>
                <w:rFonts w:ascii="Calibri" w:eastAsia="Arial Unicode MS" w:hAnsi="Calibri" w:cs="Calibri"/>
                <w:i/>
              </w:rPr>
            </w:pPr>
          </w:p>
        </w:tc>
      </w:tr>
    </w:tbl>
    <w:p w14:paraId="71B94E80" w14:textId="0E3FBFC6" w:rsidR="00F015B7" w:rsidRDefault="00F015B7" w:rsidP="4C594623">
      <w:pPr>
        <w:ind w:left="2124"/>
        <w:rPr>
          <w:rFonts w:ascii="Calibri" w:hAnsi="Calibri" w:cs="Book Antiqua"/>
          <w:b/>
          <w:bCs/>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F015B7" w14:paraId="7A91DCF5" w14:textId="77777777" w:rsidTr="004673D4">
        <w:tc>
          <w:tcPr>
            <w:tcW w:w="4366" w:type="dxa"/>
            <w:gridSpan w:val="2"/>
            <w:shd w:val="clear" w:color="auto" w:fill="D9D9D9" w:themeFill="background1" w:themeFillShade="D9"/>
          </w:tcPr>
          <w:p w14:paraId="0673ECE5" w14:textId="77777777" w:rsidR="00F015B7" w:rsidRDefault="00F015B7" w:rsidP="004673D4">
            <w:pPr>
              <w:rPr>
                <w:rFonts w:ascii="Calibri" w:hAnsi="Calibri" w:cs="Calibri"/>
                <w:b/>
                <w:bCs/>
              </w:rPr>
            </w:pPr>
            <w:r w:rsidRPr="1E6304D2">
              <w:rPr>
                <w:rFonts w:ascii="Calibri" w:hAnsi="Calibri" w:cs="Calibri"/>
                <w:b/>
                <w:bCs/>
              </w:rPr>
              <w:t>IDENTIFICADOR CASO DE USO:</w:t>
            </w:r>
          </w:p>
          <w:p w14:paraId="2853BD26" w14:textId="77777777" w:rsidR="00F015B7" w:rsidRPr="008C2474" w:rsidRDefault="00F015B7" w:rsidP="004673D4">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2F8C17DF" w14:textId="77777777" w:rsidR="00F015B7" w:rsidRDefault="00F015B7" w:rsidP="004673D4">
            <w:pPr>
              <w:rPr>
                <w:rFonts w:ascii="Calibri" w:hAnsi="Calibri" w:cs="Calibri"/>
                <w:b/>
                <w:bCs/>
              </w:rPr>
            </w:pPr>
            <w:r w:rsidRPr="1E6304D2">
              <w:rPr>
                <w:rFonts w:ascii="Calibri" w:hAnsi="Calibri" w:cs="Calibri"/>
                <w:b/>
                <w:bCs/>
              </w:rPr>
              <w:t>NOMBRE:</w:t>
            </w:r>
          </w:p>
          <w:p w14:paraId="2C7CA147" w14:textId="77777777" w:rsidR="00F015B7" w:rsidRPr="008C2474" w:rsidRDefault="00F015B7" w:rsidP="004673D4">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4443DD69" w14:textId="77777777" w:rsidR="00F015B7" w:rsidRDefault="00F015B7" w:rsidP="004673D4">
            <w:pPr>
              <w:rPr>
                <w:rFonts w:ascii="Calibri" w:hAnsi="Calibri" w:cs="Calibri"/>
                <w:b/>
                <w:bCs/>
              </w:rPr>
            </w:pPr>
          </w:p>
        </w:tc>
      </w:tr>
      <w:tr w:rsidR="00F015B7" w14:paraId="61F975D8" w14:textId="77777777" w:rsidTr="004673D4">
        <w:tc>
          <w:tcPr>
            <w:tcW w:w="6168" w:type="dxa"/>
            <w:gridSpan w:val="3"/>
          </w:tcPr>
          <w:p w14:paraId="48D69EB6" w14:textId="77777777" w:rsidR="00F015B7" w:rsidRDefault="00F015B7" w:rsidP="004673D4">
            <w:pPr>
              <w:rPr>
                <w:rFonts w:ascii="Calibri" w:hAnsi="Calibri" w:cs="Calibri"/>
                <w:b/>
                <w:bCs/>
              </w:rPr>
            </w:pPr>
            <w:r w:rsidRPr="1E6304D2">
              <w:rPr>
                <w:rFonts w:ascii="Calibri" w:hAnsi="Calibri" w:cs="Calibri"/>
                <w:b/>
                <w:bCs/>
              </w:rPr>
              <w:t>COMPLEJIDAD:</w:t>
            </w:r>
          </w:p>
          <w:p w14:paraId="6C9381C2" w14:textId="77777777" w:rsidR="00F015B7" w:rsidRPr="008C2474" w:rsidRDefault="00F015B7" w:rsidP="004673D4">
            <w:pPr>
              <w:rPr>
                <w:rFonts w:ascii="Calibri" w:hAnsi="Calibri" w:cs="Calibri"/>
              </w:rPr>
            </w:pPr>
            <w:r w:rsidRPr="008C2474">
              <w:rPr>
                <w:rFonts w:ascii="Calibri" w:hAnsi="Calibri" w:cs="Calibri"/>
              </w:rPr>
              <w:t>Media</w:t>
            </w:r>
          </w:p>
        </w:tc>
        <w:tc>
          <w:tcPr>
            <w:tcW w:w="3068" w:type="dxa"/>
          </w:tcPr>
          <w:p w14:paraId="71E5E0EA" w14:textId="77777777" w:rsidR="00F015B7" w:rsidRDefault="00F015B7" w:rsidP="004673D4">
            <w:pPr>
              <w:rPr>
                <w:rFonts w:ascii="Calibri" w:hAnsi="Calibri" w:cs="Calibri"/>
                <w:b/>
                <w:bCs/>
              </w:rPr>
            </w:pPr>
            <w:r w:rsidRPr="1E6304D2">
              <w:rPr>
                <w:rFonts w:ascii="Calibri" w:hAnsi="Calibri" w:cs="Calibri"/>
                <w:b/>
                <w:bCs/>
              </w:rPr>
              <w:t>PRIORIDAD:</w:t>
            </w:r>
          </w:p>
          <w:p w14:paraId="1AF27183" w14:textId="77777777" w:rsidR="00F015B7" w:rsidRPr="00BD6B3A" w:rsidRDefault="00F015B7" w:rsidP="004673D4">
            <w:pPr>
              <w:spacing w:line="259" w:lineRule="auto"/>
              <w:rPr>
                <w:rFonts w:asciiTheme="minorHAnsi" w:hAnsiTheme="minorHAnsi" w:cstheme="minorHAnsi"/>
              </w:rPr>
            </w:pPr>
            <w:r w:rsidRPr="008C2474">
              <w:rPr>
                <w:rFonts w:asciiTheme="minorHAnsi" w:hAnsiTheme="minorHAnsi" w:cstheme="minorHAnsi"/>
              </w:rPr>
              <w:t>Media</w:t>
            </w:r>
          </w:p>
        </w:tc>
      </w:tr>
      <w:tr w:rsidR="00F015B7" w14:paraId="1B5F2377" w14:textId="77777777" w:rsidTr="004673D4">
        <w:tc>
          <w:tcPr>
            <w:tcW w:w="9236" w:type="dxa"/>
            <w:gridSpan w:val="4"/>
          </w:tcPr>
          <w:p w14:paraId="3A2AD5B5" w14:textId="77777777" w:rsidR="00F015B7" w:rsidRDefault="00F015B7" w:rsidP="004673D4">
            <w:pPr>
              <w:rPr>
                <w:rFonts w:ascii="Calibri" w:hAnsi="Calibri" w:cs="Calibri"/>
                <w:b/>
                <w:bCs/>
              </w:rPr>
            </w:pPr>
            <w:r w:rsidRPr="1E6304D2">
              <w:rPr>
                <w:rFonts w:ascii="Calibri" w:hAnsi="Calibri" w:cs="Calibri"/>
                <w:b/>
                <w:bCs/>
              </w:rPr>
              <w:t>REQUERIMIENTO FUNCIONAL ASOCIADO:</w:t>
            </w:r>
          </w:p>
          <w:p w14:paraId="18554C5C" w14:textId="77777777" w:rsidR="00F015B7" w:rsidRDefault="00F015B7" w:rsidP="004673D4">
            <w:pPr>
              <w:spacing w:line="259" w:lineRule="auto"/>
            </w:pPr>
            <w:r w:rsidRPr="008C2474">
              <w:rPr>
                <w:rFonts w:ascii="Calibri" w:eastAsia="Arial Unicode MS" w:hAnsi="Calibri" w:cs="Calibri"/>
                <w:i/>
              </w:rPr>
              <w:t>RF-4.1.6 Gestión de Ingreso</w:t>
            </w:r>
          </w:p>
        </w:tc>
      </w:tr>
      <w:tr w:rsidR="00F015B7" w14:paraId="491694AF" w14:textId="77777777" w:rsidTr="004673D4">
        <w:tc>
          <w:tcPr>
            <w:tcW w:w="9236" w:type="dxa"/>
            <w:gridSpan w:val="4"/>
          </w:tcPr>
          <w:p w14:paraId="2BE04EFE" w14:textId="77777777" w:rsidR="00F015B7" w:rsidRDefault="00F015B7" w:rsidP="004673D4">
            <w:pPr>
              <w:rPr>
                <w:rFonts w:ascii="Calibri" w:hAnsi="Calibri" w:cs="Calibri"/>
                <w:b/>
                <w:bCs/>
              </w:rPr>
            </w:pPr>
            <w:r w:rsidRPr="1E6304D2">
              <w:rPr>
                <w:rFonts w:ascii="Calibri" w:hAnsi="Calibri" w:cs="Calibri"/>
                <w:b/>
                <w:bCs/>
              </w:rPr>
              <w:t>ACTORES:</w:t>
            </w:r>
          </w:p>
          <w:p w14:paraId="57433A0B"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F015B7" w14:paraId="1E432C7D" w14:textId="77777777" w:rsidTr="004673D4">
        <w:tc>
          <w:tcPr>
            <w:tcW w:w="9236" w:type="dxa"/>
            <w:gridSpan w:val="4"/>
          </w:tcPr>
          <w:p w14:paraId="0252CB81" w14:textId="77777777" w:rsidR="00F015B7" w:rsidRDefault="00F015B7" w:rsidP="004673D4">
            <w:pPr>
              <w:rPr>
                <w:rFonts w:ascii="Calibri" w:hAnsi="Calibri" w:cs="Calibri"/>
                <w:b/>
                <w:bCs/>
              </w:rPr>
            </w:pPr>
            <w:r w:rsidRPr="1E6304D2">
              <w:rPr>
                <w:rFonts w:ascii="Calibri" w:hAnsi="Calibri" w:cs="Calibri"/>
                <w:b/>
                <w:bCs/>
              </w:rPr>
              <w:t>CASOS DE USO ASOCIADOS:</w:t>
            </w:r>
          </w:p>
          <w:p w14:paraId="3D55C3BE" w14:textId="77777777" w:rsidR="00F015B7" w:rsidRPr="00B61C95" w:rsidRDefault="00F015B7" w:rsidP="00261AE0">
            <w:pPr>
              <w:numPr>
                <w:ilvl w:val="0"/>
                <w:numId w:val="12"/>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F015B7" w14:paraId="7538A872" w14:textId="77777777" w:rsidTr="004673D4">
        <w:tc>
          <w:tcPr>
            <w:tcW w:w="9236" w:type="dxa"/>
            <w:gridSpan w:val="4"/>
          </w:tcPr>
          <w:p w14:paraId="120E8770" w14:textId="77777777" w:rsidR="00F015B7" w:rsidRPr="008C2474" w:rsidRDefault="00F015B7" w:rsidP="004673D4">
            <w:pPr>
              <w:rPr>
                <w:rFonts w:ascii="Calibri" w:hAnsi="Calibri" w:cs="Calibri"/>
                <w:lang w:eastAsia="es-ES"/>
              </w:rPr>
            </w:pPr>
            <w:r w:rsidRPr="1E6304D2">
              <w:rPr>
                <w:rFonts w:ascii="Calibri" w:hAnsi="Calibri" w:cs="Calibri"/>
                <w:b/>
                <w:bCs/>
              </w:rPr>
              <w:t>DESCRIPCIÓN:</w:t>
            </w:r>
          </w:p>
          <w:p w14:paraId="526E86DD" w14:textId="77777777" w:rsidR="00F015B7" w:rsidRPr="008C2474" w:rsidRDefault="00F015B7" w:rsidP="004673D4">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F015B7" w14:paraId="4E3BAAEE" w14:textId="77777777" w:rsidTr="004673D4">
        <w:tc>
          <w:tcPr>
            <w:tcW w:w="9236" w:type="dxa"/>
            <w:gridSpan w:val="4"/>
            <w:tcBorders>
              <w:bottom w:val="single" w:sz="4" w:space="0" w:color="auto"/>
            </w:tcBorders>
          </w:tcPr>
          <w:p w14:paraId="19A3074A" w14:textId="77777777" w:rsidR="00F015B7" w:rsidRDefault="00F015B7" w:rsidP="004673D4">
            <w:pPr>
              <w:rPr>
                <w:rFonts w:ascii="Calibri" w:hAnsi="Calibri" w:cs="Calibri"/>
                <w:b/>
                <w:bCs/>
              </w:rPr>
            </w:pPr>
            <w:r w:rsidRPr="1E6304D2">
              <w:rPr>
                <w:rFonts w:ascii="Calibri" w:hAnsi="Calibri" w:cs="Calibri"/>
                <w:b/>
                <w:bCs/>
              </w:rPr>
              <w:t>NOTAS:</w:t>
            </w:r>
          </w:p>
          <w:p w14:paraId="1E5B6EB0" w14:textId="77777777" w:rsidR="00F015B7" w:rsidRPr="008C2474" w:rsidRDefault="00F015B7" w:rsidP="00261AE0">
            <w:pPr>
              <w:pStyle w:val="Prrafodelista"/>
              <w:numPr>
                <w:ilvl w:val="0"/>
                <w:numId w:val="11"/>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34B21062" w14:textId="77777777" w:rsidR="00F015B7" w:rsidRPr="008C2474" w:rsidRDefault="00F015B7" w:rsidP="00261AE0">
            <w:pPr>
              <w:pStyle w:val="Prrafodelista"/>
              <w:numPr>
                <w:ilvl w:val="0"/>
                <w:numId w:val="11"/>
              </w:numPr>
              <w:jc w:val="both"/>
              <w:rPr>
                <w:i/>
              </w:rPr>
            </w:pPr>
            <w:r w:rsidRPr="008C2474">
              <w:rPr>
                <w:rFonts w:ascii="Calibri" w:hAnsi="Calibri" w:cs="Calibri"/>
                <w:i/>
              </w:rPr>
              <w:t>En el caso de ser aceptado el funcionario municipal obtendrá el acceso al sistema.</w:t>
            </w:r>
          </w:p>
          <w:p w14:paraId="2E2B4D27" w14:textId="77777777" w:rsidR="00F015B7" w:rsidRPr="008C2474" w:rsidRDefault="00F015B7" w:rsidP="004673D4">
            <w:pPr>
              <w:pStyle w:val="Prrafodelista"/>
              <w:rPr>
                <w:i/>
              </w:rPr>
            </w:pPr>
          </w:p>
        </w:tc>
      </w:tr>
      <w:tr w:rsidR="00F015B7" w14:paraId="0225E18F" w14:textId="77777777" w:rsidTr="004673D4">
        <w:trPr>
          <w:trHeight w:val="345"/>
        </w:trPr>
        <w:tc>
          <w:tcPr>
            <w:tcW w:w="9236" w:type="dxa"/>
            <w:gridSpan w:val="4"/>
            <w:tcBorders>
              <w:bottom w:val="single" w:sz="4" w:space="0" w:color="auto"/>
            </w:tcBorders>
            <w:shd w:val="clear" w:color="auto" w:fill="D9D9D9" w:themeFill="background1" w:themeFillShade="D9"/>
          </w:tcPr>
          <w:p w14:paraId="62195D87" w14:textId="77777777" w:rsidR="00F015B7" w:rsidRDefault="00F015B7" w:rsidP="004673D4">
            <w:pPr>
              <w:rPr>
                <w:rFonts w:ascii="Calibri" w:hAnsi="Calibri" w:cs="Calibri"/>
                <w:b/>
                <w:bCs/>
              </w:rPr>
            </w:pPr>
            <w:r w:rsidRPr="1E6304D2">
              <w:rPr>
                <w:rFonts w:ascii="Calibri" w:hAnsi="Calibri" w:cs="Calibri"/>
                <w:b/>
                <w:bCs/>
              </w:rPr>
              <w:t xml:space="preserve">ESCENARIOS: </w:t>
            </w:r>
          </w:p>
        </w:tc>
      </w:tr>
      <w:tr w:rsidR="00F015B7" w14:paraId="62307E1E" w14:textId="77777777" w:rsidTr="004673D4">
        <w:trPr>
          <w:trHeight w:val="1502"/>
        </w:trPr>
        <w:tc>
          <w:tcPr>
            <w:tcW w:w="1129" w:type="dxa"/>
            <w:tcBorders>
              <w:bottom w:val="single" w:sz="4" w:space="0" w:color="auto"/>
            </w:tcBorders>
          </w:tcPr>
          <w:p w14:paraId="024AD271" w14:textId="77777777" w:rsidR="00F015B7" w:rsidRPr="008C2474" w:rsidRDefault="00F015B7" w:rsidP="004673D4">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0B77E1F8"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112491F4"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2FFE599" w14:textId="77777777" w:rsidR="00F015B7" w:rsidRDefault="00F015B7" w:rsidP="004673D4">
            <w:pPr>
              <w:rPr>
                <w:rFonts w:ascii="Calibri" w:hAnsi="Calibri" w:cs="Calibri"/>
                <w:b/>
                <w:bCs/>
                <w:lang w:val="es-EC"/>
              </w:rPr>
            </w:pPr>
            <w:r w:rsidRPr="008C2474">
              <w:rPr>
                <w:rFonts w:ascii="Calibri" w:eastAsia="Arial Unicode MS" w:hAnsi="Calibri" w:cs="Calibri"/>
                <w:i/>
              </w:rPr>
              <w:t>Las credenciales son ingresadas correctamente.</w:t>
            </w:r>
          </w:p>
          <w:p w14:paraId="6E17E974"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663EAB9"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F015B7" w14:paraId="291B907E" w14:textId="77777777" w:rsidTr="004673D4">
        <w:trPr>
          <w:trHeight w:val="1529"/>
        </w:trPr>
        <w:tc>
          <w:tcPr>
            <w:tcW w:w="1129" w:type="dxa"/>
            <w:tcBorders>
              <w:bottom w:val="single" w:sz="4" w:space="0" w:color="auto"/>
            </w:tcBorders>
          </w:tcPr>
          <w:p w14:paraId="7963269A"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BCCDCC0" w14:textId="77777777" w:rsidR="00F015B7" w:rsidRPr="008C2474" w:rsidRDefault="00F015B7" w:rsidP="004673D4">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D3DA6DD"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374287"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Las credenciales ingresadas no son válidas.</w:t>
            </w:r>
          </w:p>
          <w:p w14:paraId="30001181"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DAC6140" w14:textId="77777777" w:rsidR="00F015B7" w:rsidRDefault="00F015B7" w:rsidP="004673D4">
            <w:pPr>
              <w:rPr>
                <w:rFonts w:ascii="Calibri" w:hAnsi="Calibri" w:cs="Calibri"/>
                <w:b/>
                <w:bCs/>
              </w:rPr>
            </w:pPr>
            <w:r w:rsidRPr="008C2474">
              <w:rPr>
                <w:rFonts w:ascii="Calibri" w:eastAsia="Arial Unicode MS" w:hAnsi="Calibri" w:cs="Calibri"/>
                <w:i/>
              </w:rPr>
              <w:t>El sistema rechaza su ingreso y pide reintentar nuevamente.</w:t>
            </w:r>
          </w:p>
        </w:tc>
      </w:tr>
      <w:tr w:rsidR="00F015B7" w14:paraId="07187E1F" w14:textId="77777777" w:rsidTr="004673D4">
        <w:trPr>
          <w:trHeight w:val="1674"/>
        </w:trPr>
        <w:tc>
          <w:tcPr>
            <w:tcW w:w="1129" w:type="dxa"/>
            <w:tcBorders>
              <w:bottom w:val="single" w:sz="4" w:space="0" w:color="auto"/>
            </w:tcBorders>
          </w:tcPr>
          <w:p w14:paraId="21830D1D" w14:textId="77777777" w:rsidR="00F015B7" w:rsidRDefault="00F015B7" w:rsidP="004673D4">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B9AD51F" w14:textId="77777777" w:rsidR="00F015B7" w:rsidRPr="008C2474" w:rsidRDefault="00F015B7" w:rsidP="004673D4">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3DEED9F5" w14:textId="77777777" w:rsidR="00F015B7" w:rsidRPr="008C2474" w:rsidRDefault="00F015B7" w:rsidP="004673D4">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F2C61BA"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34ADC841" w14:textId="77777777" w:rsidR="00F015B7" w:rsidRDefault="00F015B7" w:rsidP="004673D4">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09E83B7C" w14:textId="77777777" w:rsidR="00F015B7" w:rsidRPr="008C2474" w:rsidRDefault="00F015B7" w:rsidP="004673D4">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D3EBDAB" w14:textId="77777777" w:rsidR="00F015B7" w:rsidRPr="008C2474" w:rsidRDefault="00F015B7" w:rsidP="004673D4">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5AFF16BF" w14:textId="77777777" w:rsidR="00F015B7" w:rsidRDefault="00F015B7" w:rsidP="004673D4">
            <w:pPr>
              <w:rPr>
                <w:rFonts w:ascii="Calibri" w:hAnsi="Calibri" w:cs="Calibri"/>
                <w:b/>
                <w:bCs/>
              </w:rPr>
            </w:pPr>
            <w:r w:rsidRPr="008C2474">
              <w:rPr>
                <w:rFonts w:ascii="Calibri" w:eastAsia="Arial Unicode MS" w:hAnsi="Calibri" w:cs="Calibri"/>
                <w:i/>
              </w:rPr>
              <w:t>El funcionario municipal informa sobre el fallo del sistema.</w:t>
            </w:r>
          </w:p>
        </w:tc>
      </w:tr>
      <w:tr w:rsidR="00F015B7" w14:paraId="19536100" w14:textId="77777777" w:rsidTr="004673D4">
        <w:tc>
          <w:tcPr>
            <w:tcW w:w="9236" w:type="dxa"/>
            <w:gridSpan w:val="4"/>
          </w:tcPr>
          <w:p w14:paraId="51AB31D8" w14:textId="77777777" w:rsidR="00F015B7" w:rsidRDefault="00F015B7" w:rsidP="004673D4">
            <w:pPr>
              <w:rPr>
                <w:rFonts w:ascii="Calibri" w:hAnsi="Calibri" w:cs="Calibri"/>
                <w:b/>
                <w:bCs/>
              </w:rPr>
            </w:pPr>
            <w:r w:rsidRPr="1E6304D2">
              <w:rPr>
                <w:rFonts w:ascii="Calibri" w:hAnsi="Calibri" w:cs="Calibri"/>
                <w:b/>
                <w:bCs/>
              </w:rPr>
              <w:t>REQUERIMIENTOS ESPECIALES - REGLAS DEL NEGOCIO Y DEL SISTEMA:</w:t>
            </w:r>
          </w:p>
          <w:p w14:paraId="2FA4095B"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307B263" w14:textId="77777777" w:rsidR="00F015B7" w:rsidRDefault="00F015B7" w:rsidP="004673D4">
            <w:pPr>
              <w:pStyle w:val="listparagraph"/>
              <w:rPr>
                <w:rFonts w:ascii="Calibri" w:hAnsi="Calibri" w:cs="Calibri"/>
                <w:i/>
                <w:iCs/>
                <w:color w:val="800000"/>
                <w:sz w:val="24"/>
                <w:szCs w:val="24"/>
                <w:lang w:val="es-CO" w:eastAsia="en-US"/>
              </w:rPr>
            </w:pPr>
          </w:p>
        </w:tc>
      </w:tr>
      <w:tr w:rsidR="00F015B7" w14:paraId="4393454D" w14:textId="77777777" w:rsidTr="004673D4">
        <w:trPr>
          <w:trHeight w:val="450"/>
        </w:trPr>
        <w:tc>
          <w:tcPr>
            <w:tcW w:w="9236" w:type="dxa"/>
            <w:gridSpan w:val="4"/>
          </w:tcPr>
          <w:p w14:paraId="2EBCF918" w14:textId="77777777" w:rsidR="00F015B7" w:rsidRDefault="00F015B7" w:rsidP="004673D4">
            <w:pPr>
              <w:rPr>
                <w:rFonts w:ascii="Calibri" w:hAnsi="Calibri" w:cs="Calibri"/>
                <w:b/>
                <w:bCs/>
              </w:rPr>
            </w:pPr>
            <w:r w:rsidRPr="1E6304D2">
              <w:rPr>
                <w:rFonts w:ascii="Calibri" w:hAnsi="Calibri" w:cs="Calibri"/>
                <w:b/>
                <w:bCs/>
              </w:rPr>
              <w:t>RIESGOS:</w:t>
            </w:r>
          </w:p>
          <w:p w14:paraId="22ACDB1F"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C5F0016" w14:textId="77777777" w:rsidR="00F015B7" w:rsidRDefault="00F015B7" w:rsidP="004673D4">
            <w:pPr>
              <w:rPr>
                <w:rFonts w:ascii="Calibri" w:eastAsia="Arial Unicode MS" w:hAnsi="Calibri" w:cs="Calibri"/>
                <w:color w:val="800000"/>
              </w:rPr>
            </w:pPr>
          </w:p>
        </w:tc>
      </w:tr>
      <w:tr w:rsidR="00F015B7" w14:paraId="7CB03B91" w14:textId="77777777" w:rsidTr="004673D4">
        <w:trPr>
          <w:trHeight w:val="744"/>
        </w:trPr>
        <w:tc>
          <w:tcPr>
            <w:tcW w:w="9236" w:type="dxa"/>
            <w:gridSpan w:val="4"/>
          </w:tcPr>
          <w:p w14:paraId="03D677BD" w14:textId="77777777" w:rsidR="00F015B7" w:rsidRDefault="00F015B7" w:rsidP="004673D4">
            <w:pPr>
              <w:rPr>
                <w:rFonts w:ascii="Calibri" w:hAnsi="Calibri" w:cs="Calibri"/>
                <w:b/>
                <w:bCs/>
              </w:rPr>
            </w:pPr>
            <w:r w:rsidRPr="1E6304D2">
              <w:rPr>
                <w:rFonts w:ascii="Calibri" w:hAnsi="Calibri" w:cs="Calibri"/>
                <w:b/>
                <w:bCs/>
              </w:rPr>
              <w:t>CRITERIOS DE ACEPTACIÓN:</w:t>
            </w:r>
          </w:p>
          <w:p w14:paraId="55BC3C31"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15DF5EC" w14:textId="77777777" w:rsidR="00F015B7" w:rsidRDefault="00F015B7" w:rsidP="004673D4">
            <w:pPr>
              <w:rPr>
                <w:rFonts w:ascii="Calibri" w:hAnsi="Calibri" w:cs="Calibri"/>
                <w:i/>
                <w:iCs/>
                <w:color w:val="800000"/>
              </w:rPr>
            </w:pPr>
          </w:p>
        </w:tc>
      </w:tr>
      <w:tr w:rsidR="00F015B7" w14:paraId="5C841E40" w14:textId="77777777" w:rsidTr="004673D4">
        <w:trPr>
          <w:trHeight w:val="161"/>
        </w:trPr>
        <w:tc>
          <w:tcPr>
            <w:tcW w:w="9236" w:type="dxa"/>
            <w:gridSpan w:val="4"/>
          </w:tcPr>
          <w:p w14:paraId="0FEA2BE8" w14:textId="77777777" w:rsidR="00F015B7" w:rsidRDefault="00F015B7" w:rsidP="004673D4">
            <w:pPr>
              <w:rPr>
                <w:rFonts w:ascii="Calibri" w:hAnsi="Calibri" w:cs="Calibri"/>
                <w:b/>
                <w:bCs/>
              </w:rPr>
            </w:pPr>
            <w:r w:rsidRPr="1E6304D2">
              <w:rPr>
                <w:rFonts w:ascii="Calibri" w:hAnsi="Calibri" w:cs="Calibri"/>
                <w:b/>
                <w:bCs/>
              </w:rPr>
              <w:t>PROTOTIPO EXPLORATORIO</w:t>
            </w:r>
          </w:p>
          <w:p w14:paraId="25A30B12" w14:textId="77777777" w:rsidR="00F015B7" w:rsidRDefault="00F015B7" w:rsidP="00261AE0">
            <w:pPr>
              <w:numPr>
                <w:ilvl w:val="0"/>
                <w:numId w:val="5"/>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AEC7652" w14:textId="77777777" w:rsidR="00F015B7" w:rsidRDefault="00F015B7" w:rsidP="004673D4">
            <w:pPr>
              <w:spacing w:line="240" w:lineRule="atLeast"/>
              <w:rPr>
                <w:rFonts w:ascii="Calibri" w:eastAsia="Arial Unicode MS" w:hAnsi="Calibri" w:cs="Calibri"/>
                <w:i/>
              </w:rPr>
            </w:pPr>
          </w:p>
        </w:tc>
      </w:tr>
    </w:tbl>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261AE0">
            <w:pPr>
              <w:numPr>
                <w:ilvl w:val="0"/>
                <w:numId w:val="12"/>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lastRenderedPageBreak/>
              <w:t>NOTAS:</w:t>
            </w:r>
          </w:p>
          <w:p w14:paraId="6ECEF390" w14:textId="77777777" w:rsidR="00D91A22" w:rsidRPr="008C2474" w:rsidRDefault="00D91A22" w:rsidP="00261AE0">
            <w:pPr>
              <w:pStyle w:val="Prrafodelista"/>
              <w:numPr>
                <w:ilvl w:val="0"/>
                <w:numId w:val="11"/>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261AE0">
            <w:pPr>
              <w:pStyle w:val="Prrafodelista"/>
              <w:numPr>
                <w:ilvl w:val="0"/>
                <w:numId w:val="11"/>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261AE0">
            <w:pPr>
              <w:numPr>
                <w:ilvl w:val="0"/>
                <w:numId w:val="5"/>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261AE0">
            <w:pPr>
              <w:numPr>
                <w:ilvl w:val="0"/>
                <w:numId w:val="5"/>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261AE0">
            <w:pPr>
              <w:pStyle w:val="Prrafodelista"/>
              <w:numPr>
                <w:ilvl w:val="0"/>
                <w:numId w:val="5"/>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261AE0">
            <w:pPr>
              <w:pStyle w:val="Prrafodelista"/>
              <w:numPr>
                <w:ilvl w:val="0"/>
                <w:numId w:val="5"/>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lastRenderedPageBreak/>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261AE0">
            <w:pPr>
              <w:pStyle w:val="Prrafodelista"/>
              <w:numPr>
                <w:ilvl w:val="0"/>
                <w:numId w:val="5"/>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261AE0">
            <w:pPr>
              <w:pStyle w:val="Prrafodelista"/>
              <w:numPr>
                <w:ilvl w:val="0"/>
                <w:numId w:val="11"/>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261AE0">
            <w:pPr>
              <w:pStyle w:val="Prrafodelista"/>
              <w:numPr>
                <w:ilvl w:val="0"/>
                <w:numId w:val="11"/>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lastRenderedPageBreak/>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lastRenderedPageBreak/>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lastRenderedPageBreak/>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lastRenderedPageBreak/>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261AE0">
            <w:pPr>
              <w:pStyle w:val="Prrafodelista"/>
              <w:numPr>
                <w:ilvl w:val="0"/>
                <w:numId w:val="5"/>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261AE0">
            <w:pPr>
              <w:pStyle w:val="Prrafodelista"/>
              <w:numPr>
                <w:ilvl w:val="0"/>
                <w:numId w:val="11"/>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lastRenderedPageBreak/>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lastRenderedPageBreak/>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261AE0">
            <w:pPr>
              <w:pStyle w:val="Prrafodelista"/>
              <w:numPr>
                <w:ilvl w:val="0"/>
                <w:numId w:val="5"/>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261AE0">
            <w:pPr>
              <w:pStyle w:val="Prrafodelista"/>
              <w:numPr>
                <w:ilvl w:val="0"/>
                <w:numId w:val="11"/>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737AF51"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r w:rsidR="006B394F">
              <w:rPr>
                <w:rFonts w:ascii="Calibri" w:eastAsia="Arial Unicode MS" w:hAnsi="Calibri" w:cs="Calibri"/>
                <w:i/>
              </w:rPr>
              <w:t>automático</w:t>
            </w:r>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lastRenderedPageBreak/>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lastRenderedPageBreak/>
              <w:t>CASOS DE USO ASOCIADOS:</w:t>
            </w:r>
          </w:p>
          <w:p w14:paraId="29EB8E85" w14:textId="77777777" w:rsidR="00335E31" w:rsidRPr="00FF3754" w:rsidRDefault="00335E31" w:rsidP="00261AE0">
            <w:pPr>
              <w:pStyle w:val="Prrafodelista"/>
              <w:numPr>
                <w:ilvl w:val="0"/>
                <w:numId w:val="5"/>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261AE0">
            <w:pPr>
              <w:pStyle w:val="Prrafodelista"/>
              <w:numPr>
                <w:ilvl w:val="0"/>
                <w:numId w:val="11"/>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261AE0">
            <w:pPr>
              <w:pStyle w:val="Prrafodelista"/>
              <w:numPr>
                <w:ilvl w:val="0"/>
                <w:numId w:val="11"/>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lastRenderedPageBreak/>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lastRenderedPageBreak/>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261AE0">
            <w:pPr>
              <w:pStyle w:val="Prrafodelista"/>
              <w:numPr>
                <w:ilvl w:val="0"/>
                <w:numId w:val="5"/>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261AE0">
            <w:pPr>
              <w:pStyle w:val="Prrafodelista"/>
              <w:numPr>
                <w:ilvl w:val="0"/>
                <w:numId w:val="11"/>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261AE0">
            <w:pPr>
              <w:pStyle w:val="Prrafodelista"/>
              <w:numPr>
                <w:ilvl w:val="0"/>
                <w:numId w:val="5"/>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lastRenderedPageBreak/>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261AE0">
            <w:pPr>
              <w:pStyle w:val="Prrafodelista"/>
              <w:numPr>
                <w:ilvl w:val="0"/>
                <w:numId w:val="11"/>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261AE0">
            <w:pPr>
              <w:pStyle w:val="Prrafodelista"/>
              <w:numPr>
                <w:ilvl w:val="0"/>
                <w:numId w:val="5"/>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261AE0">
            <w:pPr>
              <w:numPr>
                <w:ilvl w:val="0"/>
                <w:numId w:val="5"/>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261AE0">
            <w:pPr>
              <w:numPr>
                <w:ilvl w:val="0"/>
                <w:numId w:val="5"/>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261AE0">
            <w:pPr>
              <w:pStyle w:val="Prrafodelista"/>
              <w:numPr>
                <w:ilvl w:val="0"/>
                <w:numId w:val="5"/>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261AE0">
            <w:pPr>
              <w:pStyle w:val="Prrafodelista"/>
              <w:numPr>
                <w:ilvl w:val="0"/>
                <w:numId w:val="11"/>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261AE0">
            <w:pPr>
              <w:pStyle w:val="Prrafodelista"/>
              <w:numPr>
                <w:ilvl w:val="0"/>
                <w:numId w:val="5"/>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261AE0">
            <w:pPr>
              <w:numPr>
                <w:ilvl w:val="0"/>
                <w:numId w:val="5"/>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261AE0">
            <w:pPr>
              <w:pStyle w:val="Prrafodelista"/>
              <w:numPr>
                <w:ilvl w:val="0"/>
                <w:numId w:val="14"/>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261AE0">
            <w:pPr>
              <w:pStyle w:val="Prrafodelista"/>
              <w:numPr>
                <w:ilvl w:val="0"/>
                <w:numId w:val="13"/>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261AE0">
            <w:pPr>
              <w:pStyle w:val="Prrafodelista"/>
              <w:numPr>
                <w:ilvl w:val="0"/>
                <w:numId w:val="5"/>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261AE0">
            <w:pPr>
              <w:pStyle w:val="Prrafodelista"/>
              <w:numPr>
                <w:ilvl w:val="0"/>
                <w:numId w:val="11"/>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 xml:space="preserve">El sistema se encargará de realizar un informe </w:t>
            </w:r>
            <w:proofErr w:type="gramStart"/>
            <w:r w:rsidRPr="638C2365">
              <w:rPr>
                <w:rFonts w:ascii="Calibri" w:hAnsi="Calibri" w:cs="Calibri"/>
                <w:i/>
                <w:iCs/>
                <w:color w:val="000000" w:themeColor="text1"/>
              </w:rPr>
              <w:t>de acuerdo al</w:t>
            </w:r>
            <w:proofErr w:type="gramEnd"/>
            <w:r w:rsidRPr="638C2365">
              <w:rPr>
                <w:rFonts w:ascii="Calibri" w:hAnsi="Calibri" w:cs="Calibri"/>
                <w:i/>
                <w:iCs/>
                <w:color w:val="000000" w:themeColor="text1"/>
              </w:rPr>
              <w:t xml:space="preserve">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 xml:space="preserve">El sistema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 xml:space="preserve">El sistema no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w:t>
            </w:r>
            <w:proofErr w:type="gramStart"/>
            <w:r w:rsidRPr="638C2365">
              <w:rPr>
                <w:rFonts w:ascii="Calibri" w:eastAsia="Arial Unicode MS" w:hAnsi="Calibri" w:cs="Calibri"/>
                <w:i/>
                <w:iCs/>
                <w:color w:val="000000" w:themeColor="text1"/>
              </w:rPr>
              <w:t>de acuerdo al</w:t>
            </w:r>
            <w:proofErr w:type="gramEnd"/>
            <w:r w:rsidRPr="638C2365">
              <w:rPr>
                <w:rFonts w:ascii="Calibri" w:eastAsia="Arial Unicode MS" w:hAnsi="Calibri" w:cs="Calibri"/>
                <w:i/>
                <w:iCs/>
                <w:color w:val="000000" w:themeColor="text1"/>
              </w:rPr>
              <w:t xml:space="preserve">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261AE0">
            <w:pPr>
              <w:pStyle w:val="Prrafodelista"/>
              <w:numPr>
                <w:ilvl w:val="0"/>
                <w:numId w:val="5"/>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261AE0">
            <w:pPr>
              <w:numPr>
                <w:ilvl w:val="0"/>
                <w:numId w:val="5"/>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261AE0">
            <w:pPr>
              <w:pStyle w:val="Prrafodelista"/>
              <w:numPr>
                <w:ilvl w:val="0"/>
                <w:numId w:val="14"/>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261AE0">
            <w:pPr>
              <w:pStyle w:val="Prrafodelista"/>
              <w:numPr>
                <w:ilvl w:val="0"/>
                <w:numId w:val="13"/>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261AE0">
            <w:pPr>
              <w:pStyle w:val="Prrafodelista"/>
              <w:numPr>
                <w:ilvl w:val="0"/>
                <w:numId w:val="5"/>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261AE0">
            <w:pPr>
              <w:pStyle w:val="Prrafodelista"/>
              <w:numPr>
                <w:ilvl w:val="0"/>
                <w:numId w:val="11"/>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261AE0">
            <w:pPr>
              <w:pStyle w:val="Prrafodelista"/>
              <w:numPr>
                <w:ilvl w:val="0"/>
                <w:numId w:val="5"/>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261AE0">
            <w:pPr>
              <w:numPr>
                <w:ilvl w:val="0"/>
                <w:numId w:val="5"/>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CRITERIOS DE ACEPTACIÓN:</w:t>
            </w:r>
          </w:p>
          <w:p w14:paraId="0EB2F54B" w14:textId="77777777" w:rsidR="0022478E" w:rsidRDefault="0022478E" w:rsidP="00261AE0">
            <w:pPr>
              <w:pStyle w:val="Prrafodelista"/>
              <w:numPr>
                <w:ilvl w:val="0"/>
                <w:numId w:val="14"/>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261AE0">
            <w:pPr>
              <w:pStyle w:val="Prrafodelista"/>
              <w:numPr>
                <w:ilvl w:val="0"/>
                <w:numId w:val="13"/>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63" w:name="_Toc34121078"/>
      <w:bookmarkStart w:id="64" w:name="_Toc44907577"/>
      <w:bookmarkStart w:id="65" w:name="_Toc202244544"/>
      <w:bookmarkStart w:id="66" w:name="_Toc391994524"/>
      <w:bookmarkStart w:id="67" w:name="_Toc59650553"/>
    </w:p>
    <w:p w14:paraId="2454BDD6" w14:textId="719DBE3F" w:rsidR="00C67250" w:rsidRDefault="00C67250" w:rsidP="00261AE0">
      <w:pPr>
        <w:pStyle w:val="Ttulo2"/>
        <w:numPr>
          <w:ilvl w:val="1"/>
          <w:numId w:val="15"/>
        </w:numPr>
        <w:ind w:left="1418"/>
        <w:rPr>
          <w:rFonts w:ascii="Calibri" w:hAnsi="Calibri" w:cs="Book Antiqua"/>
          <w:i w:val="0"/>
          <w:sz w:val="24"/>
        </w:rPr>
      </w:pPr>
      <w:r w:rsidRPr="00C95560">
        <w:rPr>
          <w:rFonts w:ascii="Calibri" w:hAnsi="Calibri" w:cs="Book Antiqua"/>
          <w:i w:val="0"/>
          <w:sz w:val="24"/>
        </w:rPr>
        <w:t>Vista Funcional</w:t>
      </w:r>
      <w:bookmarkEnd w:id="63"/>
      <w:bookmarkEnd w:id="64"/>
      <w:bookmarkEnd w:id="65"/>
      <w:bookmarkEnd w:id="66"/>
      <w:bookmarkEnd w:id="67"/>
    </w:p>
    <w:p w14:paraId="620388E4" w14:textId="77777777" w:rsidR="00C67250" w:rsidRDefault="00C67250" w:rsidP="00261AE0">
      <w:pPr>
        <w:pStyle w:val="Ttulo3"/>
        <w:numPr>
          <w:ilvl w:val="2"/>
          <w:numId w:val="15"/>
        </w:numPr>
        <w:ind w:left="1701"/>
        <w:rPr>
          <w:rFonts w:ascii="Calibri" w:hAnsi="Calibri" w:cs="Calibri"/>
          <w:sz w:val="24"/>
          <w:szCs w:val="24"/>
        </w:rPr>
      </w:pPr>
      <w:bookmarkStart w:id="68" w:name="_Toc384647739"/>
      <w:bookmarkStart w:id="69" w:name="_Toc384653941"/>
      <w:bookmarkStart w:id="70" w:name="_Toc384654440"/>
      <w:bookmarkStart w:id="71" w:name="_Toc391994525"/>
      <w:bookmarkStart w:id="72" w:name="_Toc56989741"/>
      <w:bookmarkStart w:id="73" w:name="_Toc56990437"/>
      <w:bookmarkStart w:id="74" w:name="_Toc56990504"/>
      <w:bookmarkStart w:id="75" w:name="_Toc56990583"/>
      <w:bookmarkStart w:id="76" w:name="_Toc56990884"/>
      <w:bookmarkStart w:id="77" w:name="_Toc56990973"/>
      <w:bookmarkStart w:id="78" w:name="_Toc56991136"/>
      <w:bookmarkStart w:id="79" w:name="_Toc56991203"/>
      <w:bookmarkStart w:id="80" w:name="_Toc56991270"/>
      <w:bookmarkStart w:id="81" w:name="_Toc44907578"/>
      <w:bookmarkStart w:id="82" w:name="ModelodeAnalisis"/>
      <w:bookmarkStart w:id="83" w:name="_Toc202244545"/>
      <w:bookmarkStart w:id="84" w:name="_Toc391994528"/>
      <w:bookmarkStart w:id="85" w:name="_Toc59650554"/>
      <w:bookmarkStart w:id="86" w:name="_Toc34121079"/>
      <w:bookmarkStart w:id="87" w:name="_Hlk59918498"/>
      <w:bookmarkEnd w:id="68"/>
      <w:bookmarkEnd w:id="69"/>
      <w:bookmarkEnd w:id="70"/>
      <w:bookmarkEnd w:id="71"/>
      <w:bookmarkEnd w:id="72"/>
      <w:bookmarkEnd w:id="73"/>
      <w:bookmarkEnd w:id="74"/>
      <w:bookmarkEnd w:id="75"/>
      <w:bookmarkEnd w:id="76"/>
      <w:bookmarkEnd w:id="77"/>
      <w:bookmarkEnd w:id="78"/>
      <w:bookmarkEnd w:id="79"/>
      <w:bookmarkEnd w:id="80"/>
      <w:r w:rsidRPr="00A96743">
        <w:rPr>
          <w:rFonts w:ascii="Calibri" w:hAnsi="Calibri" w:cs="Calibri"/>
          <w:sz w:val="24"/>
          <w:szCs w:val="24"/>
        </w:rPr>
        <w:t>Modelo de Análisis</w:t>
      </w:r>
      <w:bookmarkEnd w:id="81"/>
      <w:bookmarkEnd w:id="82"/>
      <w:bookmarkEnd w:id="83"/>
      <w:bookmarkEnd w:id="84"/>
      <w:bookmarkEnd w:id="85"/>
      <w:r w:rsidRPr="00A96743">
        <w:rPr>
          <w:rFonts w:ascii="Calibri" w:hAnsi="Calibri" w:cs="Calibri"/>
          <w:sz w:val="24"/>
          <w:szCs w:val="24"/>
        </w:rPr>
        <w:t xml:space="preserve"> </w:t>
      </w:r>
      <w:bookmarkEnd w:id="86"/>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6">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7">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8">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9">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w:t>
      </w:r>
      <w:proofErr w:type="gramStart"/>
      <w:r w:rsidRPr="5CCA62EB">
        <w:rPr>
          <w:rFonts w:ascii="Calibri" w:hAnsi="Calibri" w:cs="Book Antiqua"/>
          <w:b/>
          <w:bCs/>
          <w:u w:val="single"/>
        </w:rPr>
        <w:t>Funcionario</w:t>
      </w:r>
      <w:proofErr w:type="gramEnd"/>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w:t>
            </w:r>
            <w:proofErr w:type="gramStart"/>
            <w:r w:rsidRPr="5CCA62EB">
              <w:rPr>
                <w:rFonts w:ascii="Calibri" w:eastAsia="Arial Unicode MS" w:hAnsi="Calibri" w:cs="Calibri"/>
              </w:rPr>
              <w:t>Funcionario</w:t>
            </w:r>
            <w:proofErr w:type="gramEnd"/>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 xml:space="preserve">Autentificar ingreso del </w:t>
            </w:r>
            <w:proofErr w:type="gramStart"/>
            <w:r w:rsidRPr="5CCA62EB">
              <w:rPr>
                <w:rFonts w:ascii="Calibri" w:eastAsia="Arial Unicode MS" w:hAnsi="Calibri" w:cs="Calibri"/>
              </w:rPr>
              <w:t>Funcionario</w:t>
            </w:r>
            <w:proofErr w:type="gramEnd"/>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9">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lastRenderedPageBreak/>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1">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52">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3">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4">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5">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6">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7">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8">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60">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6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87"/>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88"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88"/>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 xml:space="preserve">Registro de </w:t>
            </w:r>
            <w:proofErr w:type="gramStart"/>
            <w:r>
              <w:rPr>
                <w:rFonts w:ascii="Calibri" w:hAnsi="Calibri" w:cs="Book Antiqua"/>
                <w:i/>
              </w:rPr>
              <w:t>Funcionarios</w:t>
            </w:r>
            <w:proofErr w:type="gramEnd"/>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2">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261AE0">
      <w:pPr>
        <w:pStyle w:val="Ttulo2"/>
        <w:numPr>
          <w:ilvl w:val="1"/>
          <w:numId w:val="15"/>
        </w:numPr>
        <w:ind w:left="1418"/>
        <w:rPr>
          <w:rFonts w:ascii="Calibri" w:hAnsi="Calibri" w:cs="Book Antiqua"/>
          <w:i w:val="0"/>
          <w:sz w:val="24"/>
        </w:rPr>
      </w:pPr>
      <w:bookmarkStart w:id="89" w:name="_Toc34121080"/>
      <w:bookmarkStart w:id="90" w:name="_Toc44907579"/>
      <w:bookmarkStart w:id="91" w:name="_Toc202244546"/>
      <w:bookmarkStart w:id="92" w:name="_Toc391994529"/>
      <w:bookmarkStart w:id="93" w:name="_Toc59650555"/>
      <w:r w:rsidRPr="00C95560">
        <w:rPr>
          <w:rFonts w:ascii="Calibri" w:hAnsi="Calibri" w:cs="Book Antiqua"/>
          <w:i w:val="0"/>
          <w:sz w:val="24"/>
        </w:rPr>
        <w:t>Vista Lógica</w:t>
      </w:r>
      <w:bookmarkEnd w:id="89"/>
      <w:bookmarkEnd w:id="90"/>
      <w:bookmarkEnd w:id="91"/>
      <w:bookmarkEnd w:id="92"/>
      <w:bookmarkEnd w:id="93"/>
      <w:r w:rsidRPr="00C95560">
        <w:rPr>
          <w:rFonts w:ascii="Calibri" w:hAnsi="Calibri" w:cs="Book Antiqua"/>
          <w:i w:val="0"/>
          <w:sz w:val="24"/>
        </w:rPr>
        <w:t xml:space="preserve"> </w:t>
      </w:r>
    </w:p>
    <w:p w14:paraId="15D77D1A" w14:textId="77777777" w:rsidR="00C67250" w:rsidRPr="00A96743" w:rsidRDefault="00C67250" w:rsidP="00261AE0">
      <w:pPr>
        <w:pStyle w:val="Ttulo3"/>
        <w:numPr>
          <w:ilvl w:val="2"/>
          <w:numId w:val="15"/>
        </w:numPr>
        <w:ind w:left="1701"/>
        <w:rPr>
          <w:rFonts w:ascii="Calibri" w:hAnsi="Calibri" w:cs="Calibri"/>
          <w:sz w:val="24"/>
          <w:szCs w:val="24"/>
        </w:rPr>
      </w:pPr>
      <w:bookmarkStart w:id="94" w:name="_Toc34121081"/>
      <w:bookmarkStart w:id="95" w:name="_Toc44907580"/>
      <w:bookmarkStart w:id="96" w:name="_Toc202244547"/>
      <w:bookmarkStart w:id="97" w:name="_Toc391994530"/>
      <w:bookmarkStart w:id="98" w:name="_Toc59650556"/>
      <w:r w:rsidRPr="00A96743">
        <w:rPr>
          <w:rFonts w:ascii="Calibri" w:hAnsi="Calibri" w:cs="Calibri"/>
          <w:sz w:val="24"/>
          <w:szCs w:val="24"/>
        </w:rPr>
        <w:t>Descripción</w:t>
      </w:r>
      <w:bookmarkEnd w:id="94"/>
      <w:bookmarkEnd w:id="95"/>
      <w:bookmarkEnd w:id="96"/>
      <w:bookmarkEnd w:id="97"/>
      <w:bookmarkEnd w:id="98"/>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261AE0">
      <w:pPr>
        <w:pStyle w:val="Ttulo3"/>
        <w:numPr>
          <w:ilvl w:val="2"/>
          <w:numId w:val="15"/>
        </w:numPr>
        <w:ind w:left="1701"/>
        <w:rPr>
          <w:rFonts w:ascii="Calibri" w:hAnsi="Calibri" w:cs="Calibri"/>
          <w:sz w:val="24"/>
          <w:szCs w:val="24"/>
        </w:rPr>
      </w:pPr>
      <w:bookmarkStart w:id="99" w:name="_Toc34121082"/>
      <w:bookmarkStart w:id="100" w:name="_Toc44907581"/>
      <w:bookmarkStart w:id="101" w:name="_Toc202244548"/>
      <w:bookmarkStart w:id="102" w:name="_Toc391994531"/>
      <w:bookmarkStart w:id="103" w:name="_Toc59650557"/>
      <w:r w:rsidRPr="00A96743">
        <w:rPr>
          <w:rFonts w:ascii="Calibri" w:hAnsi="Calibri" w:cs="Calibri"/>
          <w:sz w:val="24"/>
          <w:szCs w:val="24"/>
        </w:rPr>
        <w:t>Paquetes de Diseño Arquitectónicamente Significativos</w:t>
      </w:r>
      <w:bookmarkEnd w:id="99"/>
      <w:bookmarkEnd w:id="100"/>
      <w:bookmarkEnd w:id="101"/>
      <w:bookmarkEnd w:id="102"/>
      <w:bookmarkEnd w:id="103"/>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261AE0">
      <w:pPr>
        <w:pStyle w:val="Ttulo3"/>
        <w:numPr>
          <w:ilvl w:val="2"/>
          <w:numId w:val="15"/>
        </w:numPr>
        <w:ind w:left="1701"/>
        <w:rPr>
          <w:rFonts w:ascii="Calibri" w:hAnsi="Calibri" w:cs="Calibri"/>
          <w:sz w:val="24"/>
          <w:szCs w:val="24"/>
        </w:rPr>
      </w:pPr>
      <w:bookmarkStart w:id="104" w:name="_Toc202244549"/>
      <w:bookmarkStart w:id="105" w:name="_Toc391994532"/>
      <w:bookmarkStart w:id="106" w:name="_Toc59650558"/>
      <w:r w:rsidRPr="00A96743">
        <w:rPr>
          <w:rFonts w:ascii="Calibri" w:hAnsi="Calibri" w:cs="Calibri"/>
          <w:sz w:val="24"/>
          <w:szCs w:val="24"/>
        </w:rPr>
        <w:t>Vista de Implementación - Componentes</w:t>
      </w:r>
      <w:bookmarkEnd w:id="104"/>
      <w:bookmarkEnd w:id="105"/>
      <w:bookmarkEnd w:id="106"/>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4">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261AE0">
      <w:pPr>
        <w:pStyle w:val="Ttulo2"/>
        <w:numPr>
          <w:ilvl w:val="1"/>
          <w:numId w:val="15"/>
        </w:numPr>
        <w:ind w:left="1418"/>
        <w:rPr>
          <w:rFonts w:ascii="Calibri" w:hAnsi="Calibri" w:cs="Book Antiqua"/>
          <w:i w:val="0"/>
          <w:sz w:val="24"/>
        </w:rPr>
      </w:pPr>
      <w:bookmarkStart w:id="107" w:name="VistadeDespliegue"/>
      <w:bookmarkStart w:id="108" w:name="_Toc34121084"/>
      <w:bookmarkStart w:id="109" w:name="_Toc44907583"/>
      <w:bookmarkStart w:id="110" w:name="_Toc202244550"/>
      <w:bookmarkStart w:id="111" w:name="_Toc391994533"/>
      <w:bookmarkStart w:id="112" w:name="_Toc59650559"/>
      <w:r w:rsidRPr="00C95560">
        <w:rPr>
          <w:rFonts w:ascii="Calibri" w:hAnsi="Calibri" w:cs="Book Antiqua"/>
          <w:i w:val="0"/>
          <w:sz w:val="24"/>
        </w:rPr>
        <w:t xml:space="preserve">Vista de Despliegue </w:t>
      </w:r>
      <w:bookmarkEnd w:id="107"/>
      <w:r w:rsidRPr="00C95560">
        <w:rPr>
          <w:rFonts w:ascii="Calibri" w:hAnsi="Calibri" w:cs="Book Antiqua"/>
          <w:i w:val="0"/>
          <w:sz w:val="24"/>
        </w:rPr>
        <w:t>- Ambiente Físico</w:t>
      </w:r>
      <w:bookmarkEnd w:id="108"/>
      <w:bookmarkEnd w:id="109"/>
      <w:bookmarkEnd w:id="110"/>
      <w:bookmarkEnd w:id="111"/>
      <w:bookmarkEnd w:id="112"/>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7">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261AE0">
      <w:pPr>
        <w:pStyle w:val="Ttulo2"/>
        <w:numPr>
          <w:ilvl w:val="1"/>
          <w:numId w:val="15"/>
        </w:numPr>
        <w:ind w:left="1418"/>
        <w:rPr>
          <w:rFonts w:ascii="Calibri" w:hAnsi="Calibri" w:cs="Book Antiqua"/>
          <w:i w:val="0"/>
          <w:sz w:val="24"/>
        </w:rPr>
      </w:pPr>
      <w:bookmarkStart w:id="113" w:name="_Toc391994534"/>
      <w:bookmarkStart w:id="114" w:name="_Toc59650560"/>
      <w:r w:rsidRPr="00FE0DBE">
        <w:rPr>
          <w:rFonts w:ascii="Calibri" w:hAnsi="Calibri" w:cs="Book Antiqua"/>
          <w:i w:val="0"/>
          <w:sz w:val="24"/>
        </w:rPr>
        <w:lastRenderedPageBreak/>
        <w:t>Vista de Datos</w:t>
      </w:r>
      <w:bookmarkEnd w:id="113"/>
      <w:bookmarkEnd w:id="114"/>
    </w:p>
    <w:p w14:paraId="0F194255" w14:textId="77777777" w:rsidR="00C67250" w:rsidRPr="00A96743" w:rsidRDefault="00C67250" w:rsidP="00261AE0">
      <w:pPr>
        <w:pStyle w:val="Ttulo3"/>
        <w:numPr>
          <w:ilvl w:val="2"/>
          <w:numId w:val="15"/>
        </w:numPr>
        <w:ind w:left="1560"/>
        <w:rPr>
          <w:rFonts w:ascii="Calibri" w:hAnsi="Calibri" w:cs="Calibri"/>
          <w:sz w:val="24"/>
          <w:szCs w:val="24"/>
        </w:rPr>
      </w:pPr>
      <w:bookmarkStart w:id="115" w:name="_Toc391994535"/>
      <w:bookmarkStart w:id="116" w:name="_Toc59650561"/>
      <w:r w:rsidRPr="00A96743">
        <w:rPr>
          <w:rFonts w:ascii="Calibri" w:hAnsi="Calibri" w:cs="Calibri"/>
          <w:sz w:val="24"/>
          <w:szCs w:val="24"/>
        </w:rPr>
        <w:t>Definiciones</w:t>
      </w:r>
      <w:bookmarkEnd w:id="115"/>
      <w:bookmarkEnd w:id="116"/>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del servicio 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proofErr w:type="spellStart"/>
            <w:r>
              <w:rPr>
                <w:rFonts w:ascii="Calibri" w:hAnsi="Calibri" w:cs="Calibri"/>
              </w:rPr>
              <w:t>Servicio_</w:t>
            </w:r>
            <w:r w:rsidR="00E667EA">
              <w:rPr>
                <w:rFonts w:ascii="Calibri" w:hAnsi="Calibri" w:cs="Calibri"/>
              </w:rPr>
              <w:t>municipal_</w:t>
            </w:r>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Identificador foráneo de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proofErr w:type="spellStart"/>
            <w:r>
              <w:rPr>
                <w:rFonts w:ascii="Calibri" w:hAnsi="Calibri" w:cs="Calibri"/>
              </w:rPr>
              <w:t>Id_vehículo</w:t>
            </w:r>
            <w:proofErr w:type="spellEnd"/>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proofErr w:type="spellStart"/>
            <w:r>
              <w:rPr>
                <w:rFonts w:ascii="Calibri" w:hAnsi="Calibri" w:cs="Calibri"/>
                <w:lang w:val="en-US"/>
              </w:rPr>
              <w:t>Id_funcionario</w:t>
            </w:r>
            <w:proofErr w:type="spellEnd"/>
            <w:r>
              <w:rPr>
                <w:rFonts w:ascii="Calibri" w:hAnsi="Calibri" w:cs="Calibri"/>
                <w:lang w:val="en-US"/>
              </w:rPr>
              <w:t xml:space="preserve">, </w:t>
            </w:r>
            <w:proofErr w:type="spellStart"/>
            <w:r>
              <w:rPr>
                <w:rFonts w:ascii="Calibri" w:hAnsi="Calibri" w:cs="Calibri"/>
                <w:lang w:val="en-US"/>
              </w:rPr>
              <w:t>fecha</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proofErr w:type="spellStart"/>
            <w:r>
              <w:rPr>
                <w:rFonts w:ascii="Calibri" w:hAnsi="Calibri" w:cs="Calibri"/>
              </w:rPr>
              <w:t>Id_vehículo</w:t>
            </w:r>
            <w:proofErr w:type="spellEnd"/>
            <w:r>
              <w:rPr>
                <w:rFonts w:ascii="Calibri" w:hAnsi="Calibri" w:cs="Calibri"/>
              </w:rPr>
              <w:t xml:space="preserve">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proofErr w:type="spellStart"/>
            <w:r>
              <w:rPr>
                <w:rFonts w:ascii="Calibri" w:hAnsi="Calibri" w:cs="Calibri"/>
              </w:rPr>
              <w:t>Id_</w:t>
            </w:r>
            <w:r w:rsidR="005A0D01">
              <w:rPr>
                <w:rFonts w:ascii="Calibri" w:hAnsi="Calibri" w:cs="Calibri"/>
              </w:rPr>
              <w:t>administrador</w:t>
            </w:r>
            <w:proofErr w:type="spellEnd"/>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4673D4">
            <w:pPr>
              <w:rPr>
                <w:rFonts w:ascii="Calibri" w:hAnsi="Calibri" w:cs="Calibri"/>
                <w:lang w:val="en-US"/>
              </w:rPr>
            </w:pPr>
            <w:proofErr w:type="spellStart"/>
            <w:r>
              <w:rPr>
                <w:rFonts w:ascii="Calibri" w:hAnsi="Calibri" w:cs="Calibri"/>
              </w:rPr>
              <w:t>Id_administrador</w:t>
            </w:r>
            <w:proofErr w:type="spellEnd"/>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4673D4">
            <w:pPr>
              <w:rPr>
                <w:rFonts w:ascii="Calibri" w:hAnsi="Calibri" w:cs="Calibri"/>
                <w:lang w:val="en-US"/>
              </w:rPr>
            </w:pPr>
            <w:proofErr w:type="spellStart"/>
            <w:r>
              <w:rPr>
                <w:rFonts w:ascii="Calibri" w:hAnsi="Calibri" w:cs="Calibri"/>
                <w:lang w:val="en-US"/>
              </w:rPr>
              <w:t>Id_funcionario</w:t>
            </w:r>
            <w:proofErr w:type="spellEnd"/>
            <w:r>
              <w:rPr>
                <w:rFonts w:ascii="Calibri" w:hAnsi="Calibri" w:cs="Calibri"/>
                <w:lang w:val="en-US"/>
              </w:rPr>
              <w:t xml:space="preserve">, </w:t>
            </w:r>
            <w:proofErr w:type="spellStart"/>
            <w:r>
              <w:rPr>
                <w:rFonts w:ascii="Calibri" w:hAnsi="Calibri" w:cs="Calibri"/>
                <w:lang w:val="en-US"/>
              </w:rPr>
              <w:t>fecha</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4673D4">
            <w:pPr>
              <w:jc w:val="both"/>
              <w:rPr>
                <w:rFonts w:ascii="Calibri" w:hAnsi="Calibri" w:cs="Calibri"/>
              </w:rPr>
            </w:pPr>
            <w:proofErr w:type="spellStart"/>
            <w:r>
              <w:rPr>
                <w:rFonts w:ascii="Calibri" w:hAnsi="Calibri" w:cs="Calibri"/>
              </w:rPr>
              <w:t>Id_vehículo</w:t>
            </w:r>
            <w:proofErr w:type="spellEnd"/>
            <w:r>
              <w:rPr>
                <w:rFonts w:ascii="Calibri" w:hAnsi="Calibri" w:cs="Calibri"/>
              </w:rPr>
              <w:t xml:space="preserve">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4673D4">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4673D4">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4673D4">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4673D4">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C85E4D" w:rsidRPr="00B23E8F" w14:paraId="6CE32ADE"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4673D4">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4673D4">
            <w:pPr>
              <w:rPr>
                <w:rFonts w:ascii="Calibri" w:hAnsi="Calibri" w:cs="Calibri"/>
              </w:rPr>
            </w:pPr>
            <w:r>
              <w:rPr>
                <w:rFonts w:ascii="Calibri" w:hAnsi="Calibri" w:cs="Calibri"/>
              </w:rPr>
              <w:t xml:space="preserve">Identificador del funcionario </w:t>
            </w:r>
          </w:p>
        </w:tc>
      </w:tr>
      <w:tr w:rsidR="00C85E4D" w:rsidRPr="00B23E8F" w14:paraId="37D5133B"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4673D4">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4673D4">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4673D4">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4673D4">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4673D4">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4673D4">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proofErr w:type="spellStart"/>
            <w:r>
              <w:rPr>
                <w:rFonts w:ascii="Calibri" w:hAnsi="Calibri" w:cs="Calibri"/>
              </w:rPr>
              <w:t>Id_administrador</w:t>
            </w:r>
            <w:proofErr w:type="spellEnd"/>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4673D4">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4673D4">
            <w:pPr>
              <w:rPr>
                <w:rFonts w:ascii="Calibri" w:hAnsi="Calibri" w:cs="Calibri"/>
                <w:lang w:val="en-US"/>
              </w:rPr>
            </w:pPr>
            <w:proofErr w:type="spellStart"/>
            <w:r>
              <w:rPr>
                <w:rFonts w:ascii="Calibri" w:hAnsi="Calibri" w:cs="Calibri"/>
              </w:rPr>
              <w:t>Id_funcionario</w:t>
            </w:r>
            <w:proofErr w:type="spellEnd"/>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4673D4">
            <w:pPr>
              <w:rPr>
                <w:rFonts w:ascii="Calibri" w:hAnsi="Calibri" w:cs="Calibri"/>
                <w:lang w:val="en-US"/>
              </w:rPr>
            </w:pPr>
            <w:proofErr w:type="spellStart"/>
            <w:r>
              <w:rPr>
                <w:rFonts w:ascii="Calibri" w:hAnsi="Calibri" w:cs="Calibri"/>
                <w:lang w:val="en-US"/>
              </w:rPr>
              <w:t>Id_administrador</w:t>
            </w:r>
            <w:proofErr w:type="spellEnd"/>
            <w:r>
              <w:rPr>
                <w:rFonts w:ascii="Calibri" w:hAnsi="Calibri" w:cs="Calibri"/>
                <w:lang w:val="en-US"/>
              </w:rPr>
              <w:t>, cédula</w:t>
            </w:r>
          </w:p>
        </w:tc>
        <w:tc>
          <w:tcPr>
            <w:tcW w:w="3784" w:type="dxa"/>
            <w:tcBorders>
              <w:top w:val="single" w:sz="2" w:space="0" w:color="auto"/>
              <w:left w:val="single" w:sz="2" w:space="0" w:color="auto"/>
              <w:bottom w:val="single" w:sz="2" w:space="0" w:color="auto"/>
              <w:right w:val="single" w:sz="2" w:space="0" w:color="auto"/>
            </w:tcBorders>
          </w:tcPr>
          <w:p w14:paraId="6059B00A" w14:textId="02F764BE" w:rsidR="00C85E4D" w:rsidRPr="00B23E8F" w:rsidRDefault="000F0575" w:rsidP="004673D4">
            <w:pPr>
              <w:jc w:val="both"/>
              <w:rPr>
                <w:rFonts w:ascii="Calibri" w:hAnsi="Calibri" w:cs="Calibri"/>
              </w:rPr>
            </w:pPr>
            <w:r>
              <w:rPr>
                <w:rFonts w:ascii="Calibri" w:hAnsi="Calibri" w:cs="Calibri"/>
              </w:rPr>
              <w:t xml:space="preserve">el funcionario se relaciona con el administrador que es una clave foránea y con la entidad persona que también es </w:t>
            </w:r>
            <w:r w:rsidR="006B394F">
              <w:rPr>
                <w:rFonts w:ascii="Calibri" w:hAnsi="Calibri" w:cs="Calibri"/>
              </w:rPr>
              <w:t>foránea,</w:t>
            </w:r>
            <w:r>
              <w:rPr>
                <w:rFonts w:ascii="Calibri" w:hAnsi="Calibri" w:cs="Calibri"/>
              </w:rPr>
              <w:t xml:space="preserve">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4673D4">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4673D4">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4673D4">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4673D4">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B145DC" w:rsidRPr="00B23E8F" w14:paraId="625916A0" w14:textId="77777777" w:rsidTr="004673D4">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4673D4">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4673D4">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4673D4">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4673D4">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4673D4">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4673D4">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4673D4">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4673D4">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4673D4">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4673D4">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4673D4">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4673D4">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4673D4">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4673D4">
            <w:pPr>
              <w:rPr>
                <w:rFonts w:ascii="Calibri" w:hAnsi="Calibri" w:cs="Calibri"/>
              </w:rPr>
            </w:pPr>
            <w:r>
              <w:rPr>
                <w:rFonts w:ascii="Calibri" w:hAnsi="Calibri" w:cs="Calibri"/>
              </w:rPr>
              <w:t>identificador del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4673D4">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4673D4">
            <w:pPr>
              <w:rPr>
                <w:rFonts w:ascii="Calibri" w:hAnsi="Calibri" w:cs="Calibri"/>
                <w:lang w:val="en-US"/>
              </w:rPr>
            </w:pPr>
            <w:proofErr w:type="spellStart"/>
            <w:r>
              <w:rPr>
                <w:rFonts w:ascii="Calibri" w:hAnsi="Calibri" w:cs="Calibri"/>
                <w:lang w:val="en-US"/>
              </w:rPr>
              <w:t>Id_funcionario</w:t>
            </w:r>
            <w:proofErr w:type="spellEnd"/>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4673D4">
            <w:pPr>
              <w:jc w:val="both"/>
              <w:rPr>
                <w:rFonts w:ascii="Calibri" w:hAnsi="Calibri" w:cs="Calibri"/>
              </w:rPr>
            </w:pPr>
            <w:r>
              <w:rPr>
                <w:rFonts w:ascii="Calibri" w:hAnsi="Calibri" w:cs="Calibri"/>
              </w:rPr>
              <w:t xml:space="preserve">Esta entidad tiene relación con la entidad funcionario por esos </w:t>
            </w:r>
            <w:proofErr w:type="gramStart"/>
            <w:r>
              <w:rPr>
                <w:rFonts w:ascii="Calibri" w:hAnsi="Calibri" w:cs="Calibri"/>
              </w:rPr>
              <w:t>e</w:t>
            </w:r>
            <w:proofErr w:type="gramEnd"/>
            <w:r>
              <w:rPr>
                <w:rFonts w:ascii="Calibri" w:hAnsi="Calibri" w:cs="Calibri"/>
              </w:rPr>
              <w:t xml:space="preserv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4673D4">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4673D4">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4673D4">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4673D4">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4673D4">
            <w:pPr>
              <w:rPr>
                <w:rFonts w:ascii="Calibri" w:hAnsi="Calibri" w:cs="Calibri"/>
              </w:rPr>
            </w:pPr>
            <w:proofErr w:type="spellStart"/>
            <w:r>
              <w:rPr>
                <w:rFonts w:ascii="Calibri" w:hAnsi="Calibri" w:cs="Calibri"/>
              </w:rPr>
              <w:t>number</w:t>
            </w:r>
            <w:proofErr w:type="spellEnd"/>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4673D4">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4673D4">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4673D4">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4673D4">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4673D4">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4673D4">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4673D4">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4673D4">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4673D4">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4673D4">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4673D4">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4673D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4673D4">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4673D4">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4673D4">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4673D4">
            <w:pPr>
              <w:rPr>
                <w:rFonts w:ascii="Calibri" w:hAnsi="Calibri" w:cs="Calibri"/>
              </w:rPr>
            </w:pPr>
            <w:proofErr w:type="spellStart"/>
            <w:r>
              <w:rPr>
                <w:rFonts w:ascii="Calibri" w:hAnsi="Calibri" w:cs="Calibri"/>
              </w:rPr>
              <w:t>Servicio_municipal_funcionario_id_funcionario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4673D4">
            <w:pPr>
              <w:rPr>
                <w:rFonts w:ascii="Calibri" w:hAnsi="Calibri" w:cs="Calibri"/>
              </w:rPr>
            </w:pPr>
            <w:r>
              <w:t>Identificador foráneo de servicio municipal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4673D4">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55CB935D" w:rsidR="00134CDA" w:rsidRPr="00A638BC" w:rsidRDefault="00134CDA" w:rsidP="004673D4">
            <w:pPr>
              <w:rPr>
                <w:rFonts w:ascii="Calibri" w:hAnsi="Calibri" w:cs="Calibri"/>
                <w:lang w:val="es-US"/>
              </w:rPr>
            </w:pPr>
            <w:proofErr w:type="spellStart"/>
            <w:r w:rsidRPr="00A638BC">
              <w:rPr>
                <w:rFonts w:ascii="Calibri" w:hAnsi="Calibri" w:cs="Calibri"/>
                <w:lang w:val="es-US"/>
              </w:rPr>
              <w:t>Id_</w:t>
            </w:r>
            <w:r w:rsidR="003C3847" w:rsidRPr="00A638BC">
              <w:rPr>
                <w:rFonts w:ascii="Calibri" w:hAnsi="Calibri" w:cs="Calibri"/>
                <w:lang w:val="es-US"/>
              </w:rPr>
              <w:t>vehículo</w:t>
            </w:r>
            <w:proofErr w:type="spellEnd"/>
            <w:r w:rsidR="003C3847" w:rsidRPr="00A638BC">
              <w:rPr>
                <w:rFonts w:ascii="Calibri" w:hAnsi="Calibri" w:cs="Calibri"/>
                <w:lang w:val="es-US"/>
              </w:rPr>
              <w:t xml:space="preserve">, </w:t>
            </w:r>
            <w:proofErr w:type="spellStart"/>
            <w:r w:rsidR="003C3847" w:rsidRPr="00A638BC">
              <w:rPr>
                <w:rFonts w:ascii="Calibri" w:hAnsi="Calibri" w:cs="Calibri"/>
                <w:lang w:val="es-US"/>
              </w:rPr>
              <w:t>id_funcionario</w:t>
            </w:r>
            <w:proofErr w:type="spellEnd"/>
            <w:r w:rsidR="003C3847" w:rsidRPr="00A638BC">
              <w:rPr>
                <w:rFonts w:ascii="Calibri" w:hAnsi="Calibri" w:cs="Calibri"/>
                <w:lang w:val="es-US"/>
              </w:rPr>
              <w:t xml:space="preserve">, </w:t>
            </w:r>
            <w:proofErr w:type="spellStart"/>
            <w:r w:rsidR="00A638BC">
              <w:rPr>
                <w:rFonts w:ascii="Calibri" w:hAnsi="Calibri" w:cs="Calibri"/>
              </w:rPr>
              <w:t>Servicio_municipal_fecha</w:t>
            </w:r>
            <w:proofErr w:type="spellEnd"/>
            <w:r w:rsidR="00A638BC">
              <w:rPr>
                <w:rFonts w:ascii="Calibri" w:hAnsi="Calibri" w:cs="Calibri"/>
              </w:rPr>
              <w:t xml:space="preserve">, </w:t>
            </w:r>
            <w:proofErr w:type="spellStart"/>
            <w:r w:rsidR="00A638BC" w:rsidRPr="00A638BC">
              <w:rPr>
                <w:rFonts w:ascii="Calibri" w:hAnsi="Calibri" w:cs="Calibri"/>
              </w:rPr>
              <w:t>Servicio_municipal_funcionario_id_funcionario</w:t>
            </w:r>
            <w:proofErr w:type="spellEnd"/>
          </w:p>
        </w:tc>
        <w:tc>
          <w:tcPr>
            <w:tcW w:w="3784" w:type="dxa"/>
            <w:tcBorders>
              <w:top w:val="single" w:sz="2" w:space="0" w:color="auto"/>
              <w:left w:val="single" w:sz="2" w:space="0" w:color="auto"/>
              <w:bottom w:val="single" w:sz="2" w:space="0" w:color="auto"/>
              <w:right w:val="single" w:sz="2" w:space="0" w:color="auto"/>
            </w:tcBorders>
          </w:tcPr>
          <w:p w14:paraId="507D7FB8" w14:textId="719F5528" w:rsidR="00134CDA" w:rsidRPr="00B23E8F" w:rsidRDefault="00134CDA" w:rsidP="004673D4">
            <w:pPr>
              <w:jc w:val="both"/>
              <w:rPr>
                <w:rFonts w:ascii="Calibri" w:hAnsi="Calibri" w:cs="Calibri"/>
              </w:rPr>
            </w:pPr>
            <w:r>
              <w:rPr>
                <w:rFonts w:ascii="Calibri" w:hAnsi="Calibri" w:cs="Calibri"/>
              </w:rPr>
              <w:t xml:space="preserve">Esta entidad tiene relación con </w:t>
            </w:r>
            <w:r w:rsidR="00A638BC">
              <w:rPr>
                <w:rFonts w:ascii="Calibri" w:hAnsi="Calibri" w:cs="Calibri"/>
              </w:rPr>
              <w:t xml:space="preserve">varias entidades todas ingresan como </w:t>
            </w:r>
            <w:r w:rsidR="006B394F">
              <w:rPr>
                <w:rFonts w:ascii="Calibri" w:hAnsi="Calibri" w:cs="Calibri"/>
              </w:rPr>
              <w:t>foráneas,</w:t>
            </w:r>
            <w:r w:rsidR="00A638BC">
              <w:rPr>
                <w:rFonts w:ascii="Calibri" w:hAnsi="Calibri" w:cs="Calibri"/>
              </w:rPr>
              <w:t xml:space="preserve"> pero solo dos pasan a conformar parte de la clave primaria</w:t>
            </w:r>
          </w:p>
        </w:tc>
      </w:tr>
    </w:tbl>
    <w:p w14:paraId="49708D9C" w14:textId="11591841" w:rsidR="00134CDA" w:rsidRDefault="00134CDA" w:rsidP="00B23E8F">
      <w:pPr>
        <w:rPr>
          <w:rFonts w:ascii="Calibri" w:hAnsi="Calibri" w:cs="Calibri"/>
        </w:rPr>
      </w:pPr>
    </w:p>
    <w:p w14:paraId="22043468" w14:textId="77777777" w:rsidR="00A638BC" w:rsidRDefault="00A638BC"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4673D4">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4673D4">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4673D4">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4673D4">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4673D4">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4673D4">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4673D4">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4673D4">
            <w:pPr>
              <w:jc w:val="center"/>
              <w:rPr>
                <w:rFonts w:ascii="Calibri" w:hAnsi="Calibri" w:cs="Calibri"/>
                <w:b/>
                <w:bCs/>
                <w:lang w:val="en-US"/>
              </w:rPr>
            </w:pPr>
            <w:proofErr w:type="spellStart"/>
            <w:r>
              <w:rPr>
                <w:rFonts w:ascii="Calibri" w:hAnsi="Calibri" w:cs="Calibri"/>
                <w:b/>
                <w:bCs/>
                <w:lang w:val="en-US"/>
              </w:rPr>
              <w:t>Descripción</w:t>
            </w:r>
            <w:proofErr w:type="spellEnd"/>
          </w:p>
        </w:tc>
      </w:tr>
      <w:tr w:rsidR="00575474" w:rsidRPr="00B23E8F" w14:paraId="6C4038A1" w14:textId="77777777" w:rsidTr="004673D4">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4673D4">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829CF1D" w:rsidR="00575474" w:rsidRPr="00B23E8F" w:rsidRDefault="006B394F" w:rsidP="004673D4">
            <w:pPr>
              <w:rPr>
                <w:rFonts w:ascii="Calibri" w:hAnsi="Calibri" w:cs="Calibri"/>
              </w:rPr>
            </w:pPr>
            <w:r>
              <w:rPr>
                <w:rFonts w:ascii="Calibri" w:hAnsi="Calibri" w:cs="Calibri"/>
              </w:rPr>
              <w:t>Id factura</w:t>
            </w:r>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4673D4">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4673D4">
            <w:pPr>
              <w:rPr>
                <w:rFonts w:ascii="Calibri" w:hAnsi="Calibri" w:cs="Calibri"/>
              </w:rPr>
            </w:pPr>
            <w:r>
              <w:rPr>
                <w:rFonts w:ascii="Calibri" w:hAnsi="Calibri" w:cs="Calibri"/>
              </w:rPr>
              <w:t>Identificador de la factura</w:t>
            </w:r>
          </w:p>
        </w:tc>
      </w:tr>
      <w:tr w:rsidR="00575474" w:rsidRPr="00B23E8F" w14:paraId="27016457"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4673D4">
            <w:pPr>
              <w:rPr>
                <w:rFonts w:ascii="Calibri" w:hAnsi="Calibri" w:cs="Calibri"/>
              </w:rPr>
            </w:pPr>
            <w:proofErr w:type="spellStart"/>
            <w:r>
              <w:rPr>
                <w:rFonts w:ascii="Calibri" w:hAnsi="Calibri" w:cs="Calibri"/>
              </w:rPr>
              <w:t>Fecha_fact</w:t>
            </w:r>
            <w:proofErr w:type="spellEnd"/>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4673D4">
            <w:pPr>
              <w:rPr>
                <w:rFonts w:ascii="Calibri" w:hAnsi="Calibri" w:cs="Calibri"/>
              </w:rPr>
            </w:pPr>
            <w:r>
              <w:rPr>
                <w:rFonts w:ascii="Calibri" w:hAnsi="Calibri" w:cs="Calibri"/>
              </w:rPr>
              <w:t>Fecha de emisión de factura</w:t>
            </w:r>
          </w:p>
        </w:tc>
      </w:tr>
      <w:tr w:rsidR="00575474" w:rsidRPr="00B23E8F" w14:paraId="170A6A0C"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4673D4">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4673D4">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4673D4">
            <w:pPr>
              <w:jc w:val="center"/>
              <w:rPr>
                <w:rFonts w:ascii="Calibri" w:hAnsi="Calibri" w:cs="Calibri"/>
              </w:rPr>
            </w:pPr>
            <w:r>
              <w:rPr>
                <w:rFonts w:ascii="Calibri" w:hAnsi="Calibri" w:cs="Calibri"/>
              </w:rPr>
              <w:t>40</w:t>
            </w:r>
          </w:p>
        </w:tc>
        <w:tc>
          <w:tcPr>
            <w:tcW w:w="1980" w:type="dxa"/>
            <w:tcBorders>
              <w:top w:val="single" w:sz="2" w:space="0" w:color="auto"/>
              <w:left w:val="single" w:sz="2" w:space="0" w:color="auto"/>
              <w:bottom w:val="single" w:sz="2" w:space="0" w:color="auto"/>
              <w:right w:val="single" w:sz="2" w:space="0" w:color="auto"/>
            </w:tcBorders>
          </w:tcPr>
          <w:p w14:paraId="1BEE10E2" w14:textId="2BFC5DAA" w:rsidR="00575474" w:rsidRDefault="00575474" w:rsidP="004673D4">
            <w:pPr>
              <w:rPr>
                <w:rFonts w:ascii="Calibri" w:hAnsi="Calibri" w:cs="Calibri"/>
              </w:rPr>
            </w:pPr>
            <w:r>
              <w:rPr>
                <w:rFonts w:ascii="Calibri" w:hAnsi="Calibri" w:cs="Calibri"/>
              </w:rPr>
              <w:t xml:space="preserve">Campo en el que </w:t>
            </w:r>
            <w:r w:rsidR="006B394F">
              <w:rPr>
                <w:rFonts w:ascii="Calibri" w:hAnsi="Calibri" w:cs="Calibri"/>
              </w:rPr>
              <w:t xml:space="preserve">Se </w:t>
            </w:r>
            <w:r>
              <w:rPr>
                <w:rFonts w:ascii="Calibri" w:hAnsi="Calibri" w:cs="Calibri"/>
              </w:rPr>
              <w:t>puede agregar una breve descripción de la transacción</w:t>
            </w:r>
          </w:p>
        </w:tc>
      </w:tr>
      <w:tr w:rsidR="00575474" w:rsidRPr="00B23E8F" w14:paraId="4DFD4907"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4673D4">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4673D4">
            <w:pPr>
              <w:rPr>
                <w:rFonts w:ascii="Calibri" w:hAnsi="Calibri" w:cs="Calibri"/>
              </w:rPr>
            </w:pPr>
            <w:proofErr w:type="spellStart"/>
            <w:r>
              <w:rPr>
                <w:rFonts w:ascii="Calibri" w:hAnsi="Calibri" w:cs="Calibri"/>
              </w:rPr>
              <w:t>Servicio_municipal_funcionario_id_funcionario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4673D4">
            <w:pPr>
              <w:rPr>
                <w:rFonts w:ascii="Calibri" w:hAnsi="Calibri" w:cs="Calibri"/>
              </w:rPr>
            </w:pPr>
            <w:r>
              <w:t>Identificador foráneo de servicio municipal y funcionario</w:t>
            </w:r>
          </w:p>
        </w:tc>
      </w:tr>
      <w:tr w:rsidR="00575474" w:rsidRPr="00B23E8F" w14:paraId="711A7F8D"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4673D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4673D4">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4673D4">
            <w:pPr>
              <w:rPr>
                <w:rFonts w:ascii="Calibri" w:hAnsi="Calibri" w:cs="Calibri"/>
              </w:rPr>
            </w:pPr>
            <w:proofErr w:type="spellStart"/>
            <w:r>
              <w:rPr>
                <w:rFonts w:ascii="Calibri" w:hAnsi="Calibri" w:cs="Calibri"/>
              </w:rPr>
              <w:t>number</w:t>
            </w:r>
            <w:proofErr w:type="spellEnd"/>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4673D4">
            <w:pPr>
              <w:rPr>
                <w:rFonts w:ascii="Calibri" w:hAnsi="Calibri" w:cs="Calibri"/>
              </w:rPr>
            </w:pPr>
            <w:proofErr w:type="gramStart"/>
            <w:r>
              <w:rPr>
                <w:rFonts w:ascii="Calibri" w:hAnsi="Calibri" w:cs="Calibri"/>
              </w:rPr>
              <w:t>Valor a pagar</w:t>
            </w:r>
            <w:proofErr w:type="gramEnd"/>
          </w:p>
        </w:tc>
      </w:tr>
      <w:tr w:rsidR="00575474" w:rsidRPr="00B23E8F" w14:paraId="7B0659CE"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4673D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4673D4">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4673D4">
            <w:pPr>
              <w:rPr>
                <w:rFonts w:ascii="Calibri" w:hAnsi="Calibri" w:cs="Calibri"/>
              </w:rPr>
            </w:pPr>
            <w:r>
              <w:rPr>
                <w:rFonts w:ascii="Calibri" w:hAnsi="Calibri" w:cs="Calibri"/>
              </w:rPr>
              <w:t>Identificador del propietario</w:t>
            </w:r>
          </w:p>
        </w:tc>
      </w:tr>
      <w:tr w:rsidR="00575474" w:rsidRPr="00B23E8F" w14:paraId="38435283"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4673D4">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4673D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4673D4">
            <w:r>
              <w:t>Fecha del servicio</w:t>
            </w:r>
          </w:p>
        </w:tc>
      </w:tr>
      <w:tr w:rsidR="00575474" w:rsidRPr="00B23E8F" w14:paraId="724261FC" w14:textId="77777777" w:rsidTr="004673D4">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4673D4">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4673D4">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4673D4">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4673D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4673D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4673D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4673D4">
            <w:r>
              <w:t>Identificador del 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4673D4">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4673D4">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4673D4">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4673D4">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4673D4">
            <w:pPr>
              <w:rPr>
                <w:rFonts w:ascii="Calibri" w:hAnsi="Calibri" w:cs="Calibri"/>
                <w:lang w:val="en-US"/>
              </w:rPr>
            </w:pPr>
            <w:proofErr w:type="spellStart"/>
            <w:r>
              <w:rPr>
                <w:rFonts w:ascii="Calibri" w:hAnsi="Calibri" w:cs="Calibri"/>
              </w:rPr>
              <w:t>Id_factura</w:t>
            </w:r>
            <w:proofErr w:type="spellEnd"/>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4673D4">
            <w:pPr>
              <w:rPr>
                <w:rFonts w:ascii="Calibri" w:hAnsi="Calibri" w:cs="Calibri"/>
                <w:lang w:val="es-US"/>
              </w:rPr>
            </w:pPr>
            <w:r w:rsidRPr="00134CDA">
              <w:rPr>
                <w:rFonts w:ascii="Calibri" w:hAnsi="Calibri" w:cs="Calibri"/>
                <w:lang w:val="es-US"/>
              </w:rPr>
              <w:t xml:space="preserve">Valor, </w:t>
            </w:r>
            <w:proofErr w:type="spellStart"/>
            <w:r w:rsidRPr="00134CDA">
              <w:rPr>
                <w:rFonts w:ascii="Calibri" w:hAnsi="Calibri" w:cs="Calibri"/>
                <w:lang w:val="es-US"/>
              </w:rPr>
              <w:t>id_vehículo</w:t>
            </w:r>
            <w:proofErr w:type="spellEnd"/>
            <w:r w:rsidRPr="00134CDA">
              <w:rPr>
                <w:rFonts w:ascii="Calibri" w:hAnsi="Calibri" w:cs="Calibri"/>
                <w:lang w:val="es-US"/>
              </w:rPr>
              <w:t>,</w:t>
            </w:r>
            <w:r>
              <w:rPr>
                <w:rFonts w:ascii="Calibri" w:hAnsi="Calibri" w:cs="Calibri"/>
                <w:lang w:val="es-US"/>
              </w:rPr>
              <w:t xml:space="preserve"> </w:t>
            </w:r>
            <w:proofErr w:type="spellStart"/>
            <w:r w:rsidRPr="00134CDA">
              <w:rPr>
                <w:rFonts w:ascii="Calibri" w:hAnsi="Calibri" w:cs="Calibri"/>
                <w:lang w:val="es-US"/>
              </w:rPr>
              <w:t>id_f</w:t>
            </w:r>
            <w:r>
              <w:rPr>
                <w:rFonts w:ascii="Calibri" w:hAnsi="Calibri" w:cs="Calibri"/>
                <w:lang w:val="es-US"/>
              </w:rPr>
              <w:t>uncionario</w:t>
            </w:r>
            <w:proofErr w:type="spellEnd"/>
            <w:r>
              <w:rPr>
                <w:rFonts w:ascii="Calibri" w:hAnsi="Calibri" w:cs="Calibri"/>
                <w:lang w:val="es-US"/>
              </w:rPr>
              <w:t>,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4673D4">
            <w:pPr>
              <w:jc w:val="both"/>
              <w:rPr>
                <w:rFonts w:ascii="Calibri" w:hAnsi="Calibri" w:cs="Calibri"/>
              </w:rPr>
            </w:pPr>
            <w:r>
              <w:rPr>
                <w:rFonts w:ascii="Calibri" w:hAnsi="Calibri" w:cs="Calibri"/>
              </w:rPr>
              <w:t>Esta entidad tiene relación con 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261AE0">
      <w:pPr>
        <w:pStyle w:val="Ttulo3"/>
        <w:numPr>
          <w:ilvl w:val="2"/>
          <w:numId w:val="15"/>
        </w:numPr>
        <w:ind w:left="1560"/>
        <w:rPr>
          <w:rFonts w:ascii="Calibri" w:hAnsi="Calibri" w:cs="Calibri"/>
          <w:sz w:val="24"/>
          <w:szCs w:val="24"/>
        </w:rPr>
      </w:pPr>
      <w:bookmarkStart w:id="117" w:name="_Toc391994536"/>
      <w:bookmarkStart w:id="118" w:name="_Toc59650562"/>
      <w:r w:rsidRPr="00A96743">
        <w:rPr>
          <w:rFonts w:ascii="Calibri" w:hAnsi="Calibri" w:cs="Calibri"/>
          <w:sz w:val="24"/>
          <w:szCs w:val="24"/>
        </w:rPr>
        <w:lastRenderedPageBreak/>
        <w:t>Diseño de Base de Datos</w:t>
      </w:r>
      <w:bookmarkEnd w:id="117"/>
      <w:bookmarkEnd w:id="118"/>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6100E822"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w:t>
      </w:r>
      <w:proofErr w:type="gramStart"/>
      <w:r w:rsidRPr="003D373E">
        <w:rPr>
          <w:rFonts w:ascii="Calibri" w:hAnsi="Calibri" w:cs="Book Antiqua"/>
          <w:i/>
          <w:color w:val="0000FF"/>
        </w:rPr>
        <w:t>zoom</w:t>
      </w:r>
      <w:proofErr w:type="gramEnd"/>
      <w:r w:rsidRPr="003D373E">
        <w:rPr>
          <w:rFonts w:ascii="Calibri" w:hAnsi="Calibri" w:cs="Book Antiqua"/>
          <w:i/>
          <w:color w:val="0000FF"/>
        </w:rPr>
        <w:t>).</w:t>
      </w:r>
      <w:r w:rsidR="00E24C2D">
        <w:rPr>
          <w:rFonts w:ascii="Calibri" w:hAnsi="Calibri" w:cs="Book Antiqua"/>
          <w:i/>
          <w:color w:val="0000FF"/>
        </w:rPr>
        <w:t>&gt;</w:t>
      </w:r>
    </w:p>
    <w:p w14:paraId="2EF9EF82" w14:textId="71DFB8D7" w:rsidR="00C67250" w:rsidRDefault="00C67250" w:rsidP="00C67250">
      <w:pPr>
        <w:ind w:left="720"/>
        <w:jc w:val="both"/>
        <w:rPr>
          <w:rFonts w:ascii="Calibri" w:hAnsi="Calibri" w:cs="Book Antiqua"/>
          <w:i/>
          <w:color w:val="0000FF"/>
        </w:rPr>
      </w:pPr>
    </w:p>
    <w:p w14:paraId="1C0E0D04" w14:textId="470017C8" w:rsidR="00E559A9" w:rsidRDefault="008B6EF8" w:rsidP="00F85571">
      <w:pPr>
        <w:ind w:left="720"/>
        <w:jc w:val="both"/>
        <w:rPr>
          <w:rFonts w:ascii="Calibri" w:hAnsi="Calibri" w:cs="Book Antiqua"/>
          <w:i/>
          <w:color w:val="595959"/>
        </w:rPr>
      </w:pPr>
      <w:r>
        <w:rPr>
          <w:noProof/>
        </w:rPr>
        <w:drawing>
          <wp:anchor distT="0" distB="0" distL="114300" distR="114300" simplePos="0" relativeHeight="251662336" behindDoc="0" locked="0" layoutInCell="1" allowOverlap="1" wp14:anchorId="173BB762" wp14:editId="3889D0F0">
            <wp:simplePos x="0" y="0"/>
            <wp:positionH relativeFrom="margin">
              <wp:posOffset>-396875</wp:posOffset>
            </wp:positionH>
            <wp:positionV relativeFrom="paragraph">
              <wp:posOffset>318770</wp:posOffset>
            </wp:positionV>
            <wp:extent cx="6845935" cy="30765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4593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250">
        <w:rPr>
          <w:rFonts w:ascii="Calibri" w:hAnsi="Calibri" w:cs="Book Antiqua"/>
          <w:i/>
          <w:color w:val="595959"/>
        </w:rPr>
        <w:t xml:space="preserve">Referenciar </w:t>
      </w:r>
      <w:r w:rsidR="00C67250" w:rsidRPr="00FE0DBE">
        <w:rPr>
          <w:rFonts w:ascii="Calibri" w:hAnsi="Calibri" w:cs="Book Antiqua"/>
          <w:i/>
          <w:color w:val="595959"/>
        </w:rPr>
        <w:t>el diagrama entidad relación y</w:t>
      </w:r>
      <w:r w:rsidR="00C67250">
        <w:rPr>
          <w:rFonts w:ascii="Calibri" w:hAnsi="Calibri" w:cs="Book Antiqua"/>
          <w:i/>
          <w:color w:val="595959"/>
        </w:rPr>
        <w:t>/o</w:t>
      </w:r>
      <w:r w:rsidR="00C67250" w:rsidRPr="00FE0DBE">
        <w:rPr>
          <w:rFonts w:ascii="Calibri" w:hAnsi="Calibri" w:cs="Book Antiqua"/>
          <w:i/>
          <w:color w:val="595959"/>
        </w:rPr>
        <w:t xml:space="preserve"> el diccionario de dato</w:t>
      </w:r>
      <w:r w:rsidR="00C41001">
        <w:rPr>
          <w:rFonts w:ascii="Calibri" w:hAnsi="Calibri" w:cs="Book Antiqua"/>
          <w:i/>
          <w:color w:val="595959"/>
        </w:rPr>
        <w:t>s</w:t>
      </w:r>
    </w:p>
    <w:p w14:paraId="0186D1CB" w14:textId="63EB8607" w:rsidR="00E559A9" w:rsidRDefault="00E559A9" w:rsidP="00C67250">
      <w:pPr>
        <w:ind w:left="720"/>
        <w:jc w:val="both"/>
        <w:rPr>
          <w:rFonts w:ascii="Calibri" w:hAnsi="Calibri" w:cs="Book Antiqua"/>
          <w:i/>
          <w:color w:val="595959"/>
        </w:rPr>
      </w:pPr>
    </w:p>
    <w:p w14:paraId="09AC01F4" w14:textId="3B2141F4" w:rsidR="00E559A9" w:rsidRDefault="00E559A9" w:rsidP="00C67250">
      <w:pPr>
        <w:ind w:left="720"/>
        <w:jc w:val="both"/>
        <w:rPr>
          <w:rFonts w:ascii="Calibri" w:hAnsi="Calibri" w:cs="Book Antiqua"/>
          <w:i/>
          <w:color w:val="595959"/>
        </w:rPr>
      </w:pPr>
    </w:p>
    <w:p w14:paraId="791CC961" w14:textId="105B2E66" w:rsidR="00F85571" w:rsidRDefault="00F85571" w:rsidP="00C67250">
      <w:pPr>
        <w:ind w:left="720"/>
        <w:jc w:val="both"/>
        <w:rPr>
          <w:rFonts w:ascii="Calibri" w:hAnsi="Calibri" w:cs="Book Antiqua"/>
          <w:i/>
          <w:color w:val="595959"/>
        </w:rPr>
      </w:pPr>
    </w:p>
    <w:p w14:paraId="55D8A063" w14:textId="77777777" w:rsidR="00F85571" w:rsidRDefault="00F85571" w:rsidP="00C67250">
      <w:pPr>
        <w:ind w:left="720"/>
        <w:jc w:val="both"/>
        <w:rPr>
          <w:rFonts w:ascii="Calibri" w:hAnsi="Calibri" w:cs="Book Antiqua"/>
          <w:i/>
          <w:color w:val="595959"/>
        </w:rPr>
      </w:pPr>
    </w:p>
    <w:p w14:paraId="44758E80" w14:textId="42803D82" w:rsidR="00F85571" w:rsidRDefault="00F85571" w:rsidP="00C67250">
      <w:pPr>
        <w:ind w:left="720"/>
        <w:jc w:val="both"/>
        <w:rPr>
          <w:rFonts w:ascii="Calibri" w:hAnsi="Calibri" w:cs="Book Antiqua"/>
          <w:i/>
          <w:color w:val="595959"/>
        </w:rPr>
      </w:pPr>
    </w:p>
    <w:p w14:paraId="3202C852" w14:textId="3B6B8361" w:rsidR="00C67250" w:rsidRDefault="00C67250" w:rsidP="00C67250">
      <w:pPr>
        <w:ind w:left="720"/>
        <w:jc w:val="both"/>
        <w:rPr>
          <w:rFonts w:ascii="Calibri" w:hAnsi="Calibri" w:cs="Book Antiqua"/>
          <w:i/>
          <w:color w:val="595959"/>
        </w:rPr>
      </w:pPr>
    </w:p>
    <w:p w14:paraId="269C03D2" w14:textId="7176E2FE" w:rsidR="008B6EF8" w:rsidRDefault="008B6EF8" w:rsidP="00C67250">
      <w:pPr>
        <w:ind w:left="720"/>
        <w:jc w:val="both"/>
        <w:rPr>
          <w:rFonts w:ascii="Calibri" w:hAnsi="Calibri" w:cs="Book Antiqua"/>
          <w:i/>
          <w:color w:val="595959"/>
        </w:rPr>
      </w:pPr>
    </w:p>
    <w:p w14:paraId="78EF235B" w14:textId="092C4848" w:rsidR="008B6EF8" w:rsidRDefault="008B6EF8" w:rsidP="00C67250">
      <w:pPr>
        <w:ind w:left="720"/>
        <w:jc w:val="both"/>
        <w:rPr>
          <w:rFonts w:ascii="Calibri" w:hAnsi="Calibri" w:cs="Book Antiqua"/>
          <w:i/>
          <w:color w:val="595959"/>
        </w:rPr>
      </w:pPr>
    </w:p>
    <w:p w14:paraId="02DDAD21" w14:textId="0D477C98" w:rsidR="008B6EF8" w:rsidRDefault="008B6EF8" w:rsidP="00C67250">
      <w:pPr>
        <w:ind w:left="720"/>
        <w:jc w:val="both"/>
        <w:rPr>
          <w:rFonts w:ascii="Calibri" w:hAnsi="Calibri" w:cs="Book Antiqua"/>
          <w:i/>
          <w:color w:val="595959"/>
        </w:rPr>
      </w:pPr>
    </w:p>
    <w:p w14:paraId="0A839024" w14:textId="743D7308" w:rsidR="008B6EF8" w:rsidRDefault="008B6EF8" w:rsidP="00C67250">
      <w:pPr>
        <w:ind w:left="720"/>
        <w:jc w:val="both"/>
        <w:rPr>
          <w:rFonts w:ascii="Calibri" w:hAnsi="Calibri" w:cs="Book Antiqua"/>
          <w:i/>
          <w:color w:val="595959"/>
        </w:rPr>
      </w:pPr>
    </w:p>
    <w:p w14:paraId="7472F32A" w14:textId="78E795E7" w:rsidR="008B6EF8" w:rsidRDefault="008B6EF8" w:rsidP="00C67250">
      <w:pPr>
        <w:ind w:left="720"/>
        <w:jc w:val="both"/>
        <w:rPr>
          <w:rFonts w:ascii="Calibri" w:hAnsi="Calibri" w:cs="Book Antiqua"/>
          <w:i/>
          <w:color w:val="595959"/>
        </w:rPr>
      </w:pPr>
    </w:p>
    <w:p w14:paraId="676EC4AA" w14:textId="1F7B9071" w:rsidR="008B6EF8" w:rsidRDefault="008B6EF8" w:rsidP="00C67250">
      <w:pPr>
        <w:ind w:left="720"/>
        <w:jc w:val="both"/>
        <w:rPr>
          <w:rFonts w:ascii="Calibri" w:hAnsi="Calibri" w:cs="Book Antiqua"/>
          <w:i/>
          <w:color w:val="595959"/>
        </w:rPr>
      </w:pPr>
    </w:p>
    <w:p w14:paraId="6260FAFE" w14:textId="3D89C81A" w:rsidR="008B6EF8" w:rsidRDefault="008B6EF8" w:rsidP="00C67250">
      <w:pPr>
        <w:ind w:left="720"/>
        <w:jc w:val="both"/>
        <w:rPr>
          <w:rFonts w:ascii="Calibri" w:hAnsi="Calibri" w:cs="Book Antiqua"/>
          <w:i/>
          <w:color w:val="595959"/>
        </w:rPr>
      </w:pPr>
    </w:p>
    <w:p w14:paraId="69CE6183" w14:textId="2D7FD727" w:rsidR="008B6EF8" w:rsidRDefault="008B6EF8" w:rsidP="00C67250">
      <w:pPr>
        <w:ind w:left="720"/>
        <w:jc w:val="both"/>
        <w:rPr>
          <w:rFonts w:ascii="Calibri" w:hAnsi="Calibri" w:cs="Book Antiqua"/>
          <w:i/>
          <w:color w:val="595959"/>
        </w:rPr>
      </w:pPr>
    </w:p>
    <w:p w14:paraId="1C6DB09D" w14:textId="371D286A" w:rsidR="008B6EF8" w:rsidRDefault="008B6EF8" w:rsidP="00C67250">
      <w:pPr>
        <w:ind w:left="720"/>
        <w:jc w:val="both"/>
        <w:rPr>
          <w:rFonts w:ascii="Calibri" w:hAnsi="Calibri" w:cs="Book Antiqua"/>
          <w:i/>
          <w:color w:val="595959"/>
        </w:rPr>
      </w:pPr>
    </w:p>
    <w:p w14:paraId="74A438E1" w14:textId="5B270FCA" w:rsidR="008B6EF8" w:rsidRDefault="008B6EF8" w:rsidP="00C67250">
      <w:pPr>
        <w:ind w:left="720"/>
        <w:jc w:val="both"/>
        <w:rPr>
          <w:rFonts w:ascii="Calibri" w:hAnsi="Calibri" w:cs="Book Antiqua"/>
          <w:i/>
          <w:color w:val="595959"/>
        </w:rPr>
      </w:pPr>
    </w:p>
    <w:p w14:paraId="0495A28F" w14:textId="77777777" w:rsidR="008B6EF8" w:rsidRDefault="008B6EF8"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261AE0">
      <w:pPr>
        <w:pStyle w:val="Ttulo2"/>
        <w:numPr>
          <w:ilvl w:val="1"/>
          <w:numId w:val="15"/>
        </w:numPr>
        <w:ind w:left="1418"/>
        <w:rPr>
          <w:rFonts w:ascii="Calibri" w:hAnsi="Calibri" w:cs="Book Antiqua"/>
          <w:i w:val="0"/>
          <w:sz w:val="24"/>
        </w:rPr>
      </w:pPr>
      <w:bookmarkStart w:id="119" w:name="_Toc391994537"/>
      <w:bookmarkStart w:id="120" w:name="_Toc59650563"/>
      <w:r>
        <w:rPr>
          <w:rFonts w:ascii="Calibri" w:hAnsi="Calibri" w:cs="Book Antiqua"/>
          <w:i w:val="0"/>
          <w:sz w:val="24"/>
        </w:rPr>
        <w:t>Requisitos de Software/Hardware</w:t>
      </w:r>
      <w:bookmarkEnd w:id="119"/>
      <w:bookmarkEnd w:id="120"/>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261AE0">
      <w:pPr>
        <w:numPr>
          <w:ilvl w:val="0"/>
          <w:numId w:val="6"/>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261AE0">
      <w:pPr>
        <w:numPr>
          <w:ilvl w:val="0"/>
          <w:numId w:val="6"/>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261AE0">
      <w:pPr>
        <w:numPr>
          <w:ilvl w:val="0"/>
          <w:numId w:val="6"/>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261AE0">
      <w:pPr>
        <w:numPr>
          <w:ilvl w:val="0"/>
          <w:numId w:val="6"/>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261AE0">
      <w:pPr>
        <w:numPr>
          <w:ilvl w:val="0"/>
          <w:numId w:val="6"/>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261AE0">
      <w:pPr>
        <w:numPr>
          <w:ilvl w:val="0"/>
          <w:numId w:val="6"/>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261AE0">
      <w:pPr>
        <w:pStyle w:val="Ttulo1"/>
        <w:numPr>
          <w:ilvl w:val="0"/>
          <w:numId w:val="15"/>
        </w:numPr>
        <w:spacing w:before="0" w:after="0"/>
        <w:rPr>
          <w:rFonts w:ascii="Calibri" w:hAnsi="Calibri" w:cs="Book Antiqua"/>
          <w:sz w:val="28"/>
        </w:rPr>
      </w:pPr>
      <w:bookmarkStart w:id="121" w:name="_Toc34121111"/>
      <w:bookmarkStart w:id="122" w:name="_Toc44907609"/>
      <w:bookmarkStart w:id="123" w:name="_Toc202244568"/>
      <w:bookmarkStart w:id="124" w:name="_Toc391994538"/>
      <w:bookmarkStart w:id="125" w:name="_Toc59650564"/>
      <w:r w:rsidRPr="004F103B">
        <w:rPr>
          <w:rFonts w:ascii="Calibri" w:hAnsi="Calibri" w:cs="Book Antiqua"/>
          <w:sz w:val="28"/>
        </w:rPr>
        <w:t>Calidad</w:t>
      </w:r>
      <w:bookmarkEnd w:id="121"/>
      <w:bookmarkEnd w:id="122"/>
      <w:bookmarkEnd w:id="123"/>
      <w:bookmarkEnd w:id="124"/>
      <w:bookmarkEnd w:id="125"/>
      <w:r w:rsidRPr="004F103B">
        <w:rPr>
          <w:rFonts w:ascii="Calibri" w:hAnsi="Calibri" w:cs="Book Antiqua"/>
          <w:sz w:val="28"/>
        </w:rPr>
        <w:t xml:space="preserve"> </w:t>
      </w:r>
    </w:p>
    <w:bookmarkEnd w:id="11"/>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70"/>
      <w:footerReference w:type="default" r:id="rId71"/>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167B3" w14:textId="77777777" w:rsidR="00A915E3" w:rsidRDefault="00A915E3">
      <w:r>
        <w:separator/>
      </w:r>
    </w:p>
  </w:endnote>
  <w:endnote w:type="continuationSeparator" w:id="0">
    <w:p w14:paraId="6C44C857" w14:textId="77777777" w:rsidR="00A915E3" w:rsidRDefault="00A915E3">
      <w:r>
        <w:continuationSeparator/>
      </w:r>
    </w:p>
  </w:endnote>
  <w:endnote w:type="continuationNotice" w:id="1">
    <w:p w14:paraId="4D815EEB" w14:textId="77777777" w:rsidR="00A915E3" w:rsidRDefault="00A91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2E68AB" w:rsidRDefault="002E68AB">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2E68AB" w:rsidRPr="003C470A" w:rsidRDefault="002E68AB">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2E68AB" w:rsidRPr="003C470A" w:rsidRDefault="002E68AB">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6C3B1" w14:textId="77777777" w:rsidR="00A915E3" w:rsidRDefault="00A915E3">
      <w:r>
        <w:separator/>
      </w:r>
    </w:p>
  </w:footnote>
  <w:footnote w:type="continuationSeparator" w:id="0">
    <w:p w14:paraId="462AC726" w14:textId="77777777" w:rsidR="00A915E3" w:rsidRDefault="00A915E3">
      <w:r>
        <w:continuationSeparator/>
      </w:r>
    </w:p>
  </w:footnote>
  <w:footnote w:type="continuationNotice" w:id="1">
    <w:p w14:paraId="556A3C1B" w14:textId="77777777" w:rsidR="00A915E3" w:rsidRDefault="00A915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2E68AB" w:rsidRDefault="002E68AB"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2E68AB" w:rsidRPr="003C470A" w:rsidRDefault="002E68AB"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2E68AB" w:rsidRDefault="002E68AB">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1"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2"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4"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7"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8"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9"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20"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21"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2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24" w15:restartNumberingAfterBreak="0">
    <w:nsid w:val="6AEE0261"/>
    <w:multiLevelType w:val="multilevel"/>
    <w:tmpl w:val="79D8EBB0"/>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656" w:hanging="1008"/>
      </w:pPr>
      <w:rPr>
        <w:rFonts w:hint="default"/>
        <w:i w:val="0"/>
        <w:sz w:val="24"/>
      </w:rPr>
    </w:lvl>
    <w:lvl w:ilvl="3">
      <w:start w:val="1"/>
      <w:numFmt w:val="decimal"/>
      <w:isLgl/>
      <w:lvlText w:val="%1.%2.%3.%4."/>
      <w:lvlJc w:val="left"/>
      <w:pPr>
        <w:ind w:left="2232" w:firstLine="288"/>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5"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26"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15"/>
  </w:num>
  <w:num w:numId="3">
    <w:abstractNumId w:val="16"/>
  </w:num>
  <w:num w:numId="4">
    <w:abstractNumId w:val="27"/>
  </w:num>
  <w:num w:numId="5">
    <w:abstractNumId w:val="12"/>
  </w:num>
  <w:num w:numId="6">
    <w:abstractNumId w:val="19"/>
  </w:num>
  <w:num w:numId="7">
    <w:abstractNumId w:val="14"/>
  </w:num>
  <w:num w:numId="8">
    <w:abstractNumId w:val="18"/>
  </w:num>
  <w:num w:numId="9">
    <w:abstractNumId w:val="22"/>
  </w:num>
  <w:num w:numId="10">
    <w:abstractNumId w:val="10"/>
  </w:num>
  <w:num w:numId="11">
    <w:abstractNumId w:val="26"/>
  </w:num>
  <w:num w:numId="12">
    <w:abstractNumId w:val="25"/>
  </w:num>
  <w:num w:numId="13">
    <w:abstractNumId w:val="7"/>
  </w:num>
  <w:num w:numId="14">
    <w:abstractNumId w:val="23"/>
  </w:num>
  <w:num w:numId="15">
    <w:abstractNumId w:val="24"/>
  </w:num>
  <w:num w:numId="16">
    <w:abstractNumId w:val="20"/>
  </w:num>
  <w:num w:numId="17">
    <w:abstractNumId w:val="13"/>
  </w:num>
  <w:num w:numId="18">
    <w:abstractNumId w:val="11"/>
  </w:num>
  <w:num w:numId="19">
    <w:abstractNumId w:val="17"/>
  </w:num>
  <w:num w:numId="20">
    <w:abstractNumId w:val="21"/>
  </w:num>
  <w:num w:numId="21">
    <w:abstractNumId w:val="8"/>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50F2"/>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1F54"/>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19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1AE0"/>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8AB"/>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16E9C"/>
    <w:rsid w:val="00421711"/>
    <w:rsid w:val="00430588"/>
    <w:rsid w:val="004330C1"/>
    <w:rsid w:val="00434B33"/>
    <w:rsid w:val="00442139"/>
    <w:rsid w:val="00442180"/>
    <w:rsid w:val="004425BE"/>
    <w:rsid w:val="00442AED"/>
    <w:rsid w:val="00447D3B"/>
    <w:rsid w:val="00453783"/>
    <w:rsid w:val="00461274"/>
    <w:rsid w:val="0046166A"/>
    <w:rsid w:val="004630C8"/>
    <w:rsid w:val="0046318A"/>
    <w:rsid w:val="00466106"/>
    <w:rsid w:val="004673D4"/>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568"/>
    <w:rsid w:val="006A5ECC"/>
    <w:rsid w:val="006B08EF"/>
    <w:rsid w:val="006B394F"/>
    <w:rsid w:val="006B533B"/>
    <w:rsid w:val="006C02BB"/>
    <w:rsid w:val="006C2B68"/>
    <w:rsid w:val="006C50A0"/>
    <w:rsid w:val="006C571D"/>
    <w:rsid w:val="006C5CBB"/>
    <w:rsid w:val="006D11EB"/>
    <w:rsid w:val="006D2E82"/>
    <w:rsid w:val="006D5229"/>
    <w:rsid w:val="006D6EB6"/>
    <w:rsid w:val="006E0609"/>
    <w:rsid w:val="006E24AA"/>
    <w:rsid w:val="006E649E"/>
    <w:rsid w:val="006E75C9"/>
    <w:rsid w:val="006F0350"/>
    <w:rsid w:val="006F39C8"/>
    <w:rsid w:val="006F647B"/>
    <w:rsid w:val="00700CAE"/>
    <w:rsid w:val="00701951"/>
    <w:rsid w:val="00702FBE"/>
    <w:rsid w:val="007039A1"/>
    <w:rsid w:val="00706E30"/>
    <w:rsid w:val="00711217"/>
    <w:rsid w:val="007137E1"/>
    <w:rsid w:val="00715D8B"/>
    <w:rsid w:val="00716272"/>
    <w:rsid w:val="00717EE5"/>
    <w:rsid w:val="007208BF"/>
    <w:rsid w:val="0072104F"/>
    <w:rsid w:val="007214E2"/>
    <w:rsid w:val="00722E4D"/>
    <w:rsid w:val="00722F0B"/>
    <w:rsid w:val="007264B3"/>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1C7F"/>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49B9"/>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51EA"/>
    <w:rsid w:val="008B6ECC"/>
    <w:rsid w:val="008B6EF8"/>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38BC"/>
    <w:rsid w:val="00A644B0"/>
    <w:rsid w:val="00A654CD"/>
    <w:rsid w:val="00A667AB"/>
    <w:rsid w:val="00A80FE8"/>
    <w:rsid w:val="00A84399"/>
    <w:rsid w:val="00A851E8"/>
    <w:rsid w:val="00A859A9"/>
    <w:rsid w:val="00A86B98"/>
    <w:rsid w:val="00A90AED"/>
    <w:rsid w:val="00A90D1F"/>
    <w:rsid w:val="00A915E3"/>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433"/>
    <w:rsid w:val="00B27AE5"/>
    <w:rsid w:val="00B27ED1"/>
    <w:rsid w:val="00B344C4"/>
    <w:rsid w:val="00B412B6"/>
    <w:rsid w:val="00B43E92"/>
    <w:rsid w:val="00B475DC"/>
    <w:rsid w:val="00B53196"/>
    <w:rsid w:val="00B57838"/>
    <w:rsid w:val="00B61D4A"/>
    <w:rsid w:val="00B61D6B"/>
    <w:rsid w:val="00B64DC4"/>
    <w:rsid w:val="00B65CF2"/>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1001"/>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49AD"/>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3A34"/>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17EE5"/>
    <w:rsid w:val="00E24C2D"/>
    <w:rsid w:val="00E27755"/>
    <w:rsid w:val="00E34041"/>
    <w:rsid w:val="00E3446B"/>
    <w:rsid w:val="00E401FB"/>
    <w:rsid w:val="00E4055B"/>
    <w:rsid w:val="00E41218"/>
    <w:rsid w:val="00E41961"/>
    <w:rsid w:val="00E41F22"/>
    <w:rsid w:val="00E442BD"/>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5B7"/>
    <w:rsid w:val="00F01F99"/>
    <w:rsid w:val="00F042E7"/>
    <w:rsid w:val="00F04A7C"/>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55756"/>
    <w:rsid w:val="00F65E74"/>
    <w:rsid w:val="00F66AB4"/>
    <w:rsid w:val="00F67BB2"/>
    <w:rsid w:val="00F70CB7"/>
    <w:rsid w:val="00F71041"/>
    <w:rsid w:val="00F739B5"/>
    <w:rsid w:val="00F75823"/>
    <w:rsid w:val="00F76B99"/>
    <w:rsid w:val="00F770FA"/>
    <w:rsid w:val="00F8107B"/>
    <w:rsid w:val="00F85571"/>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3EBA182F-BD55-4BCF-82B3-8D2ACDF21BA8}">
  <ds:schemaRefs>
    <ds:schemaRef ds:uri="http://schemas.openxmlformats.org/officeDocument/2006/bibliography"/>
  </ds:schemaRefs>
</ds:datastoreItem>
</file>

<file path=customXml/itemProps4.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476</TotalTime>
  <Pages>79</Pages>
  <Words>10190</Words>
  <Characters>56048</Characters>
  <Application>Microsoft Office Word</Application>
  <DocSecurity>0</DocSecurity>
  <Lines>467</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vt:lpstr>
      <vt:lpstr>ESPECIFICACIÓN DE REQUERIMIENTOS</vt:lpstr>
    </vt:vector>
  </TitlesOfParts>
  <Company/>
  <LinksUpToDate>false</LinksUpToDate>
  <CharactersWithSpaces>66106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OSCAR LEONARDO CORNEJO BAQUERO</cp:lastModifiedBy>
  <cp:revision>72</cp:revision>
  <cp:lastPrinted>1900-01-01T05:00:00Z</cp:lastPrinted>
  <dcterms:created xsi:type="dcterms:W3CDTF">2021-02-24T23:49:00Z</dcterms:created>
  <dcterms:modified xsi:type="dcterms:W3CDTF">2021-02-28T16:45:00Z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