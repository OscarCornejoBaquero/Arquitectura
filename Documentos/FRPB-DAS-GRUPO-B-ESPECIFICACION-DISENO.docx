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1EF1754A"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r w:rsidR="00E51B0C">
        <w:t xml:space="preserve">    </w:t>
      </w:r>
    </w:p>
    <w:p w14:paraId="47B75527" w14:textId="77777777" w:rsidR="001905F6" w:rsidRPr="005C3795" w:rsidRDefault="001905F6" w:rsidP="001905F6">
      <w:pPr>
        <w:jc w:val="center"/>
      </w:pPr>
      <w:r>
        <w:t>(Plantilla compilada por Ph.D.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0931C5">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0931C5">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0931C5">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0931C5">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0931C5">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0931C5">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0931C5">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0931C5">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0931C5">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0931C5">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0931C5">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0931C5">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0931C5">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0931C5">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0931C5">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0931C5">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0931C5">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0931C5">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0931C5">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0931C5">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0931C5">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0931C5">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0931C5">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0931C5">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Ttulo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Ttulo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8F650C">
      <w:pPr>
        <w:pStyle w:val="Prrafodelista"/>
        <w:numPr>
          <w:ilvl w:val="4"/>
          <w:numId w:val="25"/>
        </w:numPr>
        <w:ind w:left="3686"/>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8F650C">
      <w:pPr>
        <w:pStyle w:val="Prrafodelista"/>
        <w:numPr>
          <w:ilvl w:val="4"/>
          <w:numId w:val="25"/>
        </w:numPr>
        <w:ind w:left="3686"/>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lastRenderedPageBreak/>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lastRenderedPageBreak/>
        <w:t>Otros</w:t>
      </w:r>
      <w:bookmarkEnd w:id="37"/>
      <w:bookmarkEnd w:id="38"/>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lastRenderedPageBreak/>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Descripción</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lastRenderedPageBreak/>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Descripción</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AE283D2"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06</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024A5E9B" w:rsidR="14567209" w:rsidRDefault="51DB7D42" w:rsidP="15D7EE0B">
      <w:r>
        <w:rPr>
          <w:noProof/>
        </w:rPr>
        <w:drawing>
          <wp:inline distT="0" distB="0" distL="0" distR="0" wp14:anchorId="716D29A2" wp14:editId="01F1641B">
            <wp:extent cx="6115050" cy="3086100"/>
            <wp:effectExtent l="0" t="0" r="0" b="0"/>
            <wp:docPr id="314280695" name="Picture 3142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80695"/>
                    <pic:cNvPicPr/>
                  </pic:nvPicPr>
                  <pic:blipFill>
                    <a:blip r:embed="rId23">
                      <a:extLst>
                        <a:ext uri="{28A0092B-C50C-407E-A947-70E740481C1C}">
                          <a14:useLocalDpi xmlns:a14="http://schemas.microsoft.com/office/drawing/2010/main" val="0"/>
                        </a:ext>
                      </a:extLst>
                    </a:blip>
                    <a:stretch>
                      <a:fillRect/>
                    </a:stretch>
                  </pic:blipFill>
                  <pic:spPr>
                    <a:xfrm>
                      <a:off x="0" y="0"/>
                      <a:ext cx="6115050" cy="3086100"/>
                    </a:xfrm>
                    <a:prstGeom prst="rect">
                      <a:avLst/>
                    </a:prstGeom>
                  </pic:spPr>
                </pic:pic>
              </a:graphicData>
            </a:graphic>
          </wp:inline>
        </w:drawing>
      </w:r>
    </w:p>
    <w:p w14:paraId="61A4426B" w14:textId="7DC7ABD9"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07</w:t>
      </w:r>
      <w:r w:rsidR="004B3EFC" w:rsidRPr="15D7EE0B">
        <w:rPr>
          <w:rFonts w:ascii="Calibri" w:hAnsi="Calibri" w:cs="Calibri"/>
          <w:sz w:val="24"/>
          <w:szCs w:val="24"/>
        </w:rPr>
        <w:t xml:space="preserve"> Actualización de datos y pago por tarjeta</w:t>
      </w:r>
    </w:p>
    <w:p w14:paraId="7E50C875" w14:textId="02F9D6B4" w:rsidR="004B3EFC" w:rsidRDefault="45A883B2" w:rsidP="15D7EE0B">
      <w:pPr>
        <w:jc w:val="center"/>
      </w:pPr>
      <w:r>
        <w:rPr>
          <w:noProof/>
        </w:rPr>
        <w:drawing>
          <wp:inline distT="0" distB="0" distL="0" distR="0" wp14:anchorId="3BFCFEBE" wp14:editId="3653EA8C">
            <wp:extent cx="6115050" cy="5229225"/>
            <wp:effectExtent l="0" t="0" r="0" b="0"/>
            <wp:docPr id="1678509903" name="Picture 1678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509903"/>
                    <pic:cNvPicPr/>
                  </pic:nvPicPr>
                  <pic:blipFill>
                    <a:blip r:embed="rId24">
                      <a:extLst>
                        <a:ext uri="{28A0092B-C50C-407E-A947-70E740481C1C}">
                          <a14:useLocalDpi xmlns:a14="http://schemas.microsoft.com/office/drawing/2010/main" val="0"/>
                        </a:ext>
                      </a:extLst>
                    </a:blip>
                    <a:stretch>
                      <a:fillRect/>
                    </a:stretch>
                  </pic:blipFill>
                  <pic:spPr>
                    <a:xfrm>
                      <a:off x="0" y="0"/>
                      <a:ext cx="6115050" cy="5229225"/>
                    </a:xfrm>
                    <a:prstGeom prst="rect">
                      <a:avLst/>
                    </a:prstGeom>
                  </pic:spPr>
                </pic:pic>
              </a:graphicData>
            </a:graphic>
          </wp:inline>
        </w:drawing>
      </w:r>
    </w:p>
    <w:p w14:paraId="62D47471" w14:textId="77777777" w:rsidR="00D04D48" w:rsidRDefault="00D04D48" w:rsidP="004B3EFC"/>
    <w:p w14:paraId="63FD80A1" w14:textId="77777777"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1E6DF974"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Caso de Uso 08</w:t>
      </w:r>
      <w:r w:rsidR="004E3C48" w:rsidRPr="0CACFCAB">
        <w:rPr>
          <w:rFonts w:ascii="Calibri" w:hAnsi="Calibri" w:cs="Calibri"/>
          <w:sz w:val="24"/>
          <w:szCs w:val="24"/>
        </w:rPr>
        <w:t xml:space="preserve"> Realizar Pago de impuesto</w:t>
      </w:r>
    </w:p>
    <w:p w14:paraId="189DE202" w14:textId="3B8FFF14" w:rsidR="00600BFC" w:rsidRPr="00600BFC" w:rsidRDefault="3FFAB68E" w:rsidP="15D7EE0B">
      <w:pPr>
        <w:jc w:val="center"/>
      </w:pPr>
      <w:r>
        <w:rPr>
          <w:noProof/>
        </w:rPr>
        <w:drawing>
          <wp:inline distT="0" distB="0" distL="0" distR="0" wp14:anchorId="733FD884" wp14:editId="0F92C63B">
            <wp:extent cx="6115050" cy="2047875"/>
            <wp:effectExtent l="0" t="0" r="0" b="0"/>
            <wp:docPr id="1967000802" name="Picture 19670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000802"/>
                    <pic:cNvPicPr/>
                  </pic:nvPicPr>
                  <pic:blipFill>
                    <a:blip r:embed="rId25">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22C8A5BD" w14:textId="5E7F49D6"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7">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28">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29">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77777777" w:rsidR="00313369" w:rsidRPr="00CF6119" w:rsidRDefault="00313369" w:rsidP="001916DA">
            <w:pPr>
              <w:spacing w:line="259" w:lineRule="auto"/>
              <w:jc w:val="center"/>
              <w:rPr>
                <w:color w:val="000000" w:themeColor="text1"/>
              </w:rPr>
            </w:pPr>
            <w:r w:rsidRPr="7AB21F69">
              <w:rPr>
                <w:color w:val="000000" w:themeColor="text1"/>
              </w:rPr>
              <w:t>CU6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313369" w:rsidRPr="005F1767" w14:paraId="4C612BE3" w14:textId="77777777" w:rsidTr="001916DA">
        <w:trPr>
          <w:trHeight w:val="1169"/>
          <w:jc w:val="center"/>
        </w:trPr>
        <w:tc>
          <w:tcPr>
            <w:tcW w:w="1000" w:type="pct"/>
          </w:tcPr>
          <w:p w14:paraId="34BDA63C" w14:textId="77777777" w:rsidR="00313369" w:rsidRPr="00CF6119" w:rsidRDefault="00313369" w:rsidP="001916DA">
            <w:pPr>
              <w:spacing w:line="259" w:lineRule="auto"/>
              <w:jc w:val="center"/>
              <w:rPr>
                <w:color w:val="000000" w:themeColor="text1"/>
              </w:rPr>
            </w:pPr>
            <w:r w:rsidRPr="7AB21F69">
              <w:rPr>
                <w:color w:val="000000" w:themeColor="text1"/>
              </w:rPr>
              <w:t>CU7</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77777777" w:rsidR="00313369" w:rsidRPr="00CF6119" w:rsidRDefault="00313369" w:rsidP="001916DA">
            <w:pPr>
              <w:spacing w:line="259" w:lineRule="auto"/>
              <w:jc w:val="center"/>
              <w:rPr>
                <w:color w:val="000000" w:themeColor="text1"/>
              </w:rPr>
            </w:pPr>
            <w:r w:rsidRPr="7AB21F69">
              <w:rPr>
                <w:color w:val="000000" w:themeColor="text1"/>
              </w:rPr>
              <w:t>CU8</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CU6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0D4D2696" w14:textId="77777777" w:rsidR="00046120" w:rsidRPr="001916DA" w:rsidRDefault="00046120" w:rsidP="00046120">
      <w:pPr>
        <w:ind w:left="1134"/>
        <w:rPr>
          <w:rFonts w:ascii="Calibri" w:hAnsi="Calibri" w:cs="Book Antiqua"/>
          <w:i/>
          <w:color w:val="0000FF"/>
        </w:rPr>
      </w:pPr>
    </w:p>
    <w:p w14:paraId="63CDFD9D" w14:textId="77777777"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 xml:space="preserve">CU7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CU8</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lastRenderedPageBreak/>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lastRenderedPageBreak/>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lastRenderedPageBreak/>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lastRenderedPageBreak/>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77777777" w:rsidR="005C2656" w:rsidRPr="008C2474" w:rsidRDefault="005C2656" w:rsidP="00075B4B">
            <w:pPr>
              <w:rPr>
                <w:rFonts w:ascii="Calibri" w:hAnsi="Calibri" w:cs="Calibri"/>
                <w:b/>
              </w:rPr>
            </w:pPr>
            <w:r w:rsidRPr="5927C4FB">
              <w:rPr>
                <w:rFonts w:ascii="Calibri" w:hAnsi="Calibri" w:cs="Calibri"/>
                <w:b/>
                <w:bCs/>
              </w:rPr>
              <w:t>CU-</w:t>
            </w:r>
            <w:r w:rsidRPr="008C2474">
              <w:rPr>
                <w:rFonts w:ascii="Calibri" w:eastAsia="Arial Unicode MS" w:hAnsi="Calibri" w:cs="Calibri"/>
                <w:b/>
                <w:i/>
              </w:rPr>
              <w:t>6</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790B9443" w14:textId="77777777" w:rsidR="005C2656" w:rsidRDefault="005C2656" w:rsidP="00075B4B">
            <w:pPr>
              <w:rPr>
                <w:rFonts w:ascii="Calibri" w:hAnsi="Calibri" w:cs="Calibri"/>
                <w:b/>
                <w:color w:val="2F5496" w:themeColor="accent1" w:themeShade="BF"/>
                <w:lang w:val="es-CO" w:eastAsia="en-US"/>
              </w:rPr>
            </w:pPr>
            <w:r w:rsidRPr="5927C4FB">
              <w:rPr>
                <w:rFonts w:ascii="Calibri" w:hAnsi="Calibri" w:cs="Calibri"/>
                <w:b/>
                <w:bCs/>
              </w:rPr>
              <w:t>REQUERIMIENTOS ESPECIALES - REGLAS DEL NEGOCIO Y DEL SISTEMA:</w:t>
            </w:r>
          </w:p>
          <w:p w14:paraId="6037F4AB" w14:textId="787B222F" w:rsidR="005C2656" w:rsidRPr="00FF3754" w:rsidRDefault="005C2656" w:rsidP="00FF3754">
            <w:pPr>
              <w:pStyle w:val="Prrafodelista"/>
              <w:numPr>
                <w:ilvl w:val="0"/>
                <w:numId w:val="6"/>
              </w:numPr>
              <w:spacing w:line="240" w:lineRule="atLeast"/>
              <w:jc w:val="both"/>
              <w:rPr>
                <w:i/>
                <w:color w:val="000000" w:themeColor="text1"/>
                <w:lang w:val="es-CO" w:eastAsia="en-US"/>
              </w:rPr>
            </w:pPr>
            <w:r w:rsidRPr="00FF3754">
              <w:rPr>
                <w:rFonts w:ascii="Calibri" w:eastAsia="Arial Unicode MS" w:hAnsi="Calibri" w:cs="Calibri"/>
                <w:i/>
                <w:iCs/>
              </w:rPr>
              <w:t>No aplica</w:t>
            </w:r>
          </w:p>
        </w:tc>
      </w:tr>
      <w:tr w:rsidR="005C2656" w14:paraId="199E6162" w14:textId="77777777" w:rsidTr="004138F2">
        <w:trPr>
          <w:trHeight w:val="332"/>
        </w:trPr>
        <w:tc>
          <w:tcPr>
            <w:tcW w:w="9236" w:type="dxa"/>
            <w:gridSpan w:val="4"/>
          </w:tcPr>
          <w:p w14:paraId="15DDD069" w14:textId="77777777" w:rsidR="005C2656" w:rsidRDefault="005C2656" w:rsidP="00075B4B">
            <w:pPr>
              <w:rPr>
                <w:rFonts w:ascii="Calibri" w:hAnsi="Calibri" w:cs="Calibri"/>
                <w:b/>
                <w:bCs/>
              </w:rPr>
            </w:pPr>
            <w:r w:rsidRPr="5927C4FB">
              <w:rPr>
                <w:rFonts w:ascii="Calibri" w:hAnsi="Calibri" w:cs="Calibri"/>
                <w:b/>
                <w:bCs/>
              </w:rPr>
              <w:lastRenderedPageBreak/>
              <w:t>RIESGOS:</w:t>
            </w:r>
          </w:p>
          <w:p w14:paraId="4E687D5E" w14:textId="2CFB97CD" w:rsidR="005C2656" w:rsidRPr="00FF3754" w:rsidRDefault="005C2656" w:rsidP="00FF3754">
            <w:pPr>
              <w:pStyle w:val="Prrafodelista"/>
              <w:numPr>
                <w:ilvl w:val="0"/>
                <w:numId w:val="6"/>
              </w:numPr>
              <w:spacing w:line="240" w:lineRule="atLeast"/>
              <w:jc w:val="both"/>
              <w:rPr>
                <w:rFonts w:eastAsia="Arial Unicode MS"/>
                <w:i/>
                <w:color w:val="000000" w:themeColor="text1"/>
              </w:rPr>
            </w:pPr>
            <w:r w:rsidRPr="00FF3754">
              <w:rPr>
                <w:rFonts w:ascii="Calibri" w:eastAsia="Arial Unicode MS" w:hAnsi="Calibri" w:cs="Calibri"/>
                <w:i/>
                <w:iCs/>
              </w:rPr>
              <w:t>No aplica</w:t>
            </w:r>
          </w:p>
        </w:tc>
      </w:tr>
      <w:tr w:rsidR="005C2656" w14:paraId="7CE9D985" w14:textId="77777777" w:rsidTr="00075B4B">
        <w:trPr>
          <w:trHeight w:val="744"/>
        </w:trPr>
        <w:tc>
          <w:tcPr>
            <w:tcW w:w="9236" w:type="dxa"/>
            <w:gridSpan w:val="4"/>
          </w:tcPr>
          <w:p w14:paraId="6C0AA518" w14:textId="77777777" w:rsidR="005C2656" w:rsidRDefault="005C2656" w:rsidP="00075B4B">
            <w:pPr>
              <w:rPr>
                <w:rFonts w:ascii="Calibri" w:hAnsi="Calibri" w:cs="Calibri"/>
                <w:b/>
                <w:bCs/>
              </w:rPr>
            </w:pPr>
            <w:r w:rsidRPr="5927C4FB">
              <w:rPr>
                <w:rFonts w:ascii="Calibri" w:hAnsi="Calibri" w:cs="Calibri"/>
                <w:b/>
                <w:bCs/>
              </w:rPr>
              <w:t>CRITERIOS DE ACEPTACIÓN:</w:t>
            </w:r>
          </w:p>
          <w:p w14:paraId="31B4B754" w14:textId="3D67B191" w:rsidR="005C2656" w:rsidRPr="00FF3754" w:rsidRDefault="005C2656" w:rsidP="00FF3754">
            <w:pPr>
              <w:pStyle w:val="Prrafodelista"/>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r w:rsidR="005C2656" w14:paraId="0E8F3843" w14:textId="77777777" w:rsidTr="004138F2">
        <w:trPr>
          <w:trHeight w:val="162"/>
        </w:trPr>
        <w:tc>
          <w:tcPr>
            <w:tcW w:w="9236" w:type="dxa"/>
            <w:gridSpan w:val="4"/>
          </w:tcPr>
          <w:p w14:paraId="324AB283" w14:textId="77777777" w:rsidR="005C2656" w:rsidRDefault="005C2656" w:rsidP="00075B4B">
            <w:pPr>
              <w:rPr>
                <w:rFonts w:ascii="Calibri" w:hAnsi="Calibri" w:cs="Calibri"/>
                <w:b/>
                <w:bCs/>
              </w:rPr>
            </w:pPr>
            <w:r w:rsidRPr="5927C4FB">
              <w:rPr>
                <w:rFonts w:ascii="Calibri" w:hAnsi="Calibri" w:cs="Calibri"/>
                <w:b/>
                <w:bCs/>
              </w:rPr>
              <w:t>PROTOTIPO EXPLORATORIO</w:t>
            </w:r>
          </w:p>
          <w:p w14:paraId="3056D752" w14:textId="118A9A6A" w:rsidR="005C2656" w:rsidRPr="00FF3754" w:rsidRDefault="005C2656" w:rsidP="00FF3754">
            <w:pPr>
              <w:pStyle w:val="Prrafodelista"/>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bl>
    <w:p w14:paraId="391F8199" w14:textId="10332EDC" w:rsidR="00323516" w:rsidRDefault="00323516" w:rsidP="00C0671A">
      <w:pPr>
        <w:ind w:left="2124"/>
        <w:rPr>
          <w:rFonts w:ascii="Calibri" w:hAnsi="Calibri" w:cs="Book Antiqua"/>
          <w:b/>
          <w:spacing w:val="20"/>
        </w:rPr>
      </w:pPr>
    </w:p>
    <w:p w14:paraId="620B3444" w14:textId="77777777" w:rsidR="005C2656" w:rsidRDefault="005C26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8F38CB" w14:paraId="53F261BE" w14:textId="77777777" w:rsidTr="00075B4B">
        <w:tc>
          <w:tcPr>
            <w:tcW w:w="4366" w:type="dxa"/>
            <w:gridSpan w:val="2"/>
            <w:shd w:val="clear" w:color="auto" w:fill="D9D9D9" w:themeFill="background1" w:themeFillShade="D9"/>
          </w:tcPr>
          <w:p w14:paraId="69E9B0D3" w14:textId="77777777" w:rsidR="008F38CB" w:rsidRDefault="008F38CB" w:rsidP="00075B4B">
            <w:pPr>
              <w:rPr>
                <w:rFonts w:ascii="Calibri" w:hAnsi="Calibri" w:cs="Calibri"/>
                <w:b/>
                <w:bCs/>
              </w:rPr>
            </w:pPr>
            <w:r w:rsidRPr="5927C4FB">
              <w:rPr>
                <w:rFonts w:ascii="Calibri" w:hAnsi="Calibri" w:cs="Calibri"/>
                <w:b/>
                <w:bCs/>
              </w:rPr>
              <w:t>IDENTIFICADOR CASO DE USO:</w:t>
            </w:r>
          </w:p>
          <w:p w14:paraId="45318D48" w14:textId="77777777" w:rsidR="008F38CB" w:rsidRPr="008C2474" w:rsidRDefault="008F38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7</w:t>
            </w:r>
          </w:p>
        </w:tc>
        <w:tc>
          <w:tcPr>
            <w:tcW w:w="4870" w:type="dxa"/>
            <w:gridSpan w:val="2"/>
            <w:shd w:val="clear" w:color="auto" w:fill="D9D9D9" w:themeFill="background1" w:themeFillShade="D9"/>
          </w:tcPr>
          <w:p w14:paraId="1905DBF3" w14:textId="77777777" w:rsidR="008F38CB" w:rsidRDefault="008F38CB" w:rsidP="00075B4B">
            <w:pPr>
              <w:rPr>
                <w:rFonts w:ascii="Calibri" w:hAnsi="Calibri" w:cs="Calibri"/>
                <w:b/>
                <w:bCs/>
              </w:rPr>
            </w:pPr>
            <w:r w:rsidRPr="5927C4FB">
              <w:rPr>
                <w:rFonts w:ascii="Calibri" w:hAnsi="Calibri" w:cs="Calibri"/>
                <w:b/>
                <w:bCs/>
              </w:rPr>
              <w:t>NOMBRE:</w:t>
            </w:r>
          </w:p>
          <w:p w14:paraId="10D3B61F" w14:textId="77777777" w:rsidR="008F38CB" w:rsidRPr="008C2474" w:rsidRDefault="008F38CB" w:rsidP="00075B4B">
            <w:pPr>
              <w:spacing w:line="259" w:lineRule="auto"/>
              <w:rPr>
                <w:rFonts w:ascii="Calibri" w:eastAsia="Arial Unicode MS" w:hAnsi="Calibri" w:cs="Calibri"/>
              </w:rPr>
            </w:pPr>
            <w:r w:rsidRPr="008C2474">
              <w:rPr>
                <w:rFonts w:ascii="Calibri" w:eastAsia="Arial Unicode MS" w:hAnsi="Calibri" w:cs="Calibri"/>
              </w:rPr>
              <w:t xml:space="preserve"> Actualización de datos y pago por tarjeta</w:t>
            </w:r>
          </w:p>
          <w:p w14:paraId="24FE899F" w14:textId="77777777" w:rsidR="008F38CB" w:rsidRPr="008C2474" w:rsidRDefault="008F38CB" w:rsidP="00075B4B">
            <w:pPr>
              <w:spacing w:line="259" w:lineRule="auto"/>
              <w:rPr>
                <w:rFonts w:ascii="Calibri" w:eastAsia="Arial Unicode MS" w:hAnsi="Calibri" w:cs="Calibri"/>
              </w:rPr>
            </w:pPr>
          </w:p>
        </w:tc>
      </w:tr>
      <w:tr w:rsidR="008F38CB" w14:paraId="7DC4579F" w14:textId="77777777" w:rsidTr="00075B4B">
        <w:tc>
          <w:tcPr>
            <w:tcW w:w="6168" w:type="dxa"/>
            <w:gridSpan w:val="3"/>
          </w:tcPr>
          <w:p w14:paraId="149C8CB8" w14:textId="77777777" w:rsidR="008F38CB" w:rsidRDefault="008F38CB" w:rsidP="00075B4B">
            <w:pPr>
              <w:rPr>
                <w:rFonts w:ascii="Calibri" w:hAnsi="Calibri" w:cs="Calibri"/>
                <w:b/>
                <w:bCs/>
              </w:rPr>
            </w:pPr>
            <w:r w:rsidRPr="5927C4FB">
              <w:rPr>
                <w:rFonts w:ascii="Calibri" w:hAnsi="Calibri" w:cs="Calibri"/>
                <w:b/>
                <w:bCs/>
              </w:rPr>
              <w:t>COMPLEJIDAD:</w:t>
            </w:r>
          </w:p>
          <w:p w14:paraId="54CF2863" w14:textId="77777777" w:rsidR="008F38CB" w:rsidRDefault="008F38CB" w:rsidP="00075B4B">
            <w:pPr>
              <w:spacing w:line="259" w:lineRule="auto"/>
            </w:pPr>
            <w:r w:rsidRPr="008C2474">
              <w:rPr>
                <w:rFonts w:ascii="Calibri" w:hAnsi="Calibri" w:cs="Calibri"/>
              </w:rPr>
              <w:t>Alta</w:t>
            </w:r>
          </w:p>
        </w:tc>
        <w:tc>
          <w:tcPr>
            <w:tcW w:w="3068" w:type="dxa"/>
          </w:tcPr>
          <w:p w14:paraId="2A4D4AFD" w14:textId="77777777" w:rsidR="008F38CB" w:rsidRDefault="008F38CB" w:rsidP="00075B4B">
            <w:pPr>
              <w:rPr>
                <w:rFonts w:ascii="Calibri" w:hAnsi="Calibri" w:cs="Calibri"/>
                <w:b/>
                <w:bCs/>
              </w:rPr>
            </w:pPr>
            <w:r w:rsidRPr="5927C4FB">
              <w:rPr>
                <w:rFonts w:ascii="Calibri" w:hAnsi="Calibri" w:cs="Calibri"/>
                <w:b/>
                <w:bCs/>
              </w:rPr>
              <w:t>PRIORIDAD:</w:t>
            </w:r>
          </w:p>
          <w:p w14:paraId="72428A66" w14:textId="77777777" w:rsidR="008F38CB" w:rsidRPr="008C2474" w:rsidRDefault="008F38CB" w:rsidP="00075B4B">
            <w:pPr>
              <w:spacing w:line="259" w:lineRule="auto"/>
              <w:rPr>
                <w:rFonts w:asciiTheme="minorHAnsi" w:hAnsiTheme="minorHAnsi" w:cstheme="minorBidi"/>
              </w:rPr>
            </w:pPr>
            <w:r w:rsidRPr="008C2474">
              <w:rPr>
                <w:rFonts w:asciiTheme="minorHAnsi" w:hAnsiTheme="minorHAnsi" w:cstheme="minorBidi"/>
              </w:rPr>
              <w:t>Alta</w:t>
            </w:r>
          </w:p>
        </w:tc>
      </w:tr>
      <w:tr w:rsidR="008F38CB" w14:paraId="4C64189A" w14:textId="77777777" w:rsidTr="00075B4B">
        <w:tc>
          <w:tcPr>
            <w:tcW w:w="9236" w:type="dxa"/>
            <w:gridSpan w:val="4"/>
          </w:tcPr>
          <w:p w14:paraId="7062769B" w14:textId="77777777" w:rsidR="008F38CB" w:rsidRDefault="008F38CB" w:rsidP="00075B4B">
            <w:pPr>
              <w:rPr>
                <w:rFonts w:ascii="Calibri" w:hAnsi="Calibri" w:cs="Calibri"/>
                <w:b/>
                <w:bCs/>
              </w:rPr>
            </w:pPr>
            <w:r w:rsidRPr="5927C4FB">
              <w:rPr>
                <w:rFonts w:ascii="Calibri" w:hAnsi="Calibri" w:cs="Calibri"/>
                <w:b/>
                <w:bCs/>
              </w:rPr>
              <w:t>REQUERIMIENTO FUNCIONAL ASOCIADO:</w:t>
            </w:r>
          </w:p>
          <w:p w14:paraId="0C6CFE4A"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8F38CB" w14:paraId="3787E3B4" w14:textId="77777777" w:rsidTr="00075B4B">
        <w:tc>
          <w:tcPr>
            <w:tcW w:w="9236" w:type="dxa"/>
            <w:gridSpan w:val="4"/>
          </w:tcPr>
          <w:p w14:paraId="37109CDE" w14:textId="77777777" w:rsidR="008F38CB" w:rsidRDefault="008F38CB" w:rsidP="00075B4B">
            <w:pPr>
              <w:rPr>
                <w:rFonts w:ascii="Calibri" w:hAnsi="Calibri" w:cs="Calibri"/>
                <w:b/>
                <w:bCs/>
              </w:rPr>
            </w:pPr>
            <w:r w:rsidRPr="5927C4FB">
              <w:rPr>
                <w:rFonts w:ascii="Calibri" w:hAnsi="Calibri" w:cs="Calibri"/>
                <w:b/>
                <w:bCs/>
              </w:rPr>
              <w:t>ACTORES:</w:t>
            </w:r>
          </w:p>
          <w:p w14:paraId="135ED116" w14:textId="32A2B91E" w:rsidR="008F38CB" w:rsidRPr="008C2474" w:rsidRDefault="008F38CB" w:rsidP="00075B4B">
            <w:pPr>
              <w:rPr>
                <w:rFonts w:ascii="Calibri" w:eastAsia="Arial Unicode MS" w:hAnsi="Calibri" w:cs="Calibri"/>
                <w:i/>
              </w:rPr>
            </w:pPr>
            <w:r w:rsidRPr="73FDAE8C">
              <w:rPr>
                <w:rFonts w:ascii="Calibri" w:eastAsia="Arial Unicode MS" w:hAnsi="Calibri" w:cs="Calibri"/>
                <w:i/>
              </w:rPr>
              <w:t>ACT-1 Funcionario Municipal, ACT-</w:t>
            </w:r>
            <w:r w:rsidR="00715D8B">
              <w:rPr>
                <w:rFonts w:ascii="Calibri" w:eastAsia="Arial Unicode MS" w:hAnsi="Calibri" w:cs="Calibri"/>
                <w:i/>
              </w:rPr>
              <w:t>3</w:t>
            </w:r>
            <w:r w:rsidRPr="73FDAE8C">
              <w:rPr>
                <w:rFonts w:ascii="Calibri" w:eastAsia="Arial Unicode MS" w:hAnsi="Calibri" w:cs="Calibri"/>
                <w:i/>
                <w:iCs/>
              </w:rPr>
              <w:t xml:space="preserve"> Propietario</w:t>
            </w:r>
            <w:r w:rsidRPr="638C2365">
              <w:rPr>
                <w:rFonts w:ascii="Calibri" w:eastAsia="Arial Unicode MS" w:hAnsi="Calibri" w:cs="Calibri"/>
                <w:i/>
                <w:iCs/>
              </w:rPr>
              <w:t>, ACT-</w:t>
            </w:r>
            <w:r w:rsidR="00715D8B">
              <w:rPr>
                <w:rFonts w:ascii="Calibri" w:eastAsia="Arial Unicode MS" w:hAnsi="Calibri" w:cs="Calibri"/>
                <w:i/>
                <w:iCs/>
              </w:rPr>
              <w:t>4</w:t>
            </w:r>
            <w:r w:rsidRPr="638C2365">
              <w:rPr>
                <w:rFonts w:ascii="Calibri" w:eastAsia="Arial Unicode MS" w:hAnsi="Calibri" w:cs="Calibri"/>
                <w:i/>
              </w:rPr>
              <w:t xml:space="preserve"> Banco</w:t>
            </w:r>
          </w:p>
        </w:tc>
      </w:tr>
      <w:tr w:rsidR="008F38CB" w14:paraId="29EE367F" w14:textId="77777777" w:rsidTr="00075B4B">
        <w:tc>
          <w:tcPr>
            <w:tcW w:w="9236" w:type="dxa"/>
            <w:gridSpan w:val="4"/>
          </w:tcPr>
          <w:p w14:paraId="73373865" w14:textId="77777777" w:rsidR="008F38CB" w:rsidRDefault="008F38CB" w:rsidP="00075B4B">
            <w:pPr>
              <w:rPr>
                <w:rFonts w:ascii="Calibri" w:hAnsi="Calibri" w:cs="Calibri"/>
                <w:b/>
                <w:bCs/>
              </w:rPr>
            </w:pPr>
            <w:r w:rsidRPr="5927C4FB">
              <w:rPr>
                <w:rFonts w:ascii="Calibri" w:hAnsi="Calibri" w:cs="Calibri"/>
                <w:b/>
                <w:bCs/>
              </w:rPr>
              <w:t>CASOS DE USO ASOCIADOS:</w:t>
            </w:r>
          </w:p>
          <w:p w14:paraId="2199F239" w14:textId="71EE997E" w:rsidR="008F38CB" w:rsidRPr="00FF3754" w:rsidRDefault="008F38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8F38CB" w14:paraId="7FE5933E" w14:textId="77777777" w:rsidTr="00075B4B">
        <w:tc>
          <w:tcPr>
            <w:tcW w:w="9236" w:type="dxa"/>
            <w:gridSpan w:val="4"/>
          </w:tcPr>
          <w:p w14:paraId="32AD6C0C" w14:textId="77777777" w:rsidR="008F38CB" w:rsidRPr="008C2474" w:rsidRDefault="008F38CB" w:rsidP="00075B4B">
            <w:pPr>
              <w:rPr>
                <w:rFonts w:ascii="Calibri" w:hAnsi="Calibri" w:cs="Calibri"/>
                <w:lang w:eastAsia="es-ES"/>
              </w:rPr>
            </w:pPr>
            <w:r w:rsidRPr="5927C4FB">
              <w:rPr>
                <w:rFonts w:ascii="Calibri" w:hAnsi="Calibri" w:cs="Calibri"/>
                <w:b/>
                <w:bCs/>
              </w:rPr>
              <w:t>DESCRIPCIÓN:</w:t>
            </w:r>
          </w:p>
          <w:p w14:paraId="4216CDE5" w14:textId="77777777" w:rsidR="008F38CB" w:rsidRPr="008C2474" w:rsidRDefault="008F38CB" w:rsidP="00075B4B">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8F38CB" w14:paraId="449ED25B" w14:textId="77777777" w:rsidTr="00075B4B">
        <w:tc>
          <w:tcPr>
            <w:tcW w:w="9236" w:type="dxa"/>
            <w:gridSpan w:val="4"/>
            <w:tcBorders>
              <w:bottom w:val="single" w:sz="4" w:space="0" w:color="auto"/>
            </w:tcBorders>
          </w:tcPr>
          <w:p w14:paraId="254EB58D" w14:textId="77777777" w:rsidR="008F38CB" w:rsidRDefault="008F38CB" w:rsidP="00075B4B">
            <w:pPr>
              <w:rPr>
                <w:rFonts w:ascii="Calibri" w:hAnsi="Calibri" w:cs="Calibri"/>
                <w:b/>
                <w:bCs/>
              </w:rPr>
            </w:pPr>
            <w:r w:rsidRPr="5927C4FB">
              <w:rPr>
                <w:rFonts w:ascii="Calibri" w:hAnsi="Calibri" w:cs="Calibri"/>
                <w:b/>
                <w:bCs/>
              </w:rPr>
              <w:t>NOTAS:</w:t>
            </w:r>
          </w:p>
          <w:p w14:paraId="579797CC" w14:textId="77777777" w:rsidR="008F38CB" w:rsidRPr="008C2474" w:rsidRDefault="008F38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DA74213" w14:textId="77777777" w:rsidR="008F38CB" w:rsidRPr="008C2474" w:rsidRDefault="008F38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podrá realizar sus pagos de su tarjeta directamente de una entidad bancaria</w:t>
            </w:r>
          </w:p>
        </w:tc>
      </w:tr>
      <w:tr w:rsidR="008F38CB" w14:paraId="31CAF90A" w14:textId="77777777" w:rsidTr="00075B4B">
        <w:trPr>
          <w:trHeight w:val="345"/>
        </w:trPr>
        <w:tc>
          <w:tcPr>
            <w:tcW w:w="9236" w:type="dxa"/>
            <w:gridSpan w:val="4"/>
            <w:tcBorders>
              <w:bottom w:val="single" w:sz="4" w:space="0" w:color="auto"/>
            </w:tcBorders>
            <w:shd w:val="clear" w:color="auto" w:fill="D9D9D9" w:themeFill="background1" w:themeFillShade="D9"/>
          </w:tcPr>
          <w:p w14:paraId="1BF8C5DA" w14:textId="77777777" w:rsidR="008F38CB" w:rsidRDefault="008F38CB" w:rsidP="00075B4B">
            <w:pPr>
              <w:rPr>
                <w:rFonts w:ascii="Calibri" w:hAnsi="Calibri" w:cs="Calibri"/>
                <w:b/>
                <w:bCs/>
              </w:rPr>
            </w:pPr>
            <w:r w:rsidRPr="5927C4FB">
              <w:rPr>
                <w:rFonts w:ascii="Calibri" w:hAnsi="Calibri" w:cs="Calibri"/>
                <w:b/>
                <w:bCs/>
              </w:rPr>
              <w:t xml:space="preserve">ESCENARIOS: </w:t>
            </w:r>
          </w:p>
        </w:tc>
      </w:tr>
      <w:tr w:rsidR="008F38CB" w14:paraId="34C726DE" w14:textId="77777777" w:rsidTr="00075B4B">
        <w:trPr>
          <w:trHeight w:val="1674"/>
        </w:trPr>
        <w:tc>
          <w:tcPr>
            <w:tcW w:w="1129" w:type="dxa"/>
            <w:tcBorders>
              <w:bottom w:val="single" w:sz="4" w:space="0" w:color="auto"/>
            </w:tcBorders>
          </w:tcPr>
          <w:p w14:paraId="52C0BAFD" w14:textId="77777777" w:rsidR="008F38CB" w:rsidRPr="008C2474" w:rsidRDefault="008F38CB"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6D26B41" w14:textId="77777777" w:rsidR="008F38CB" w:rsidRPr="008C2474" w:rsidRDefault="008F38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169734F"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579573F"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6B14D28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18DE035A" w14:textId="77777777" w:rsidR="008F38CB" w:rsidRPr="008C2474" w:rsidRDefault="008F38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8335A0E"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p w14:paraId="05129412"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8F38CB" w14:paraId="4BB86BDF" w14:textId="77777777" w:rsidTr="00075B4B">
        <w:trPr>
          <w:trHeight w:val="1674"/>
        </w:trPr>
        <w:tc>
          <w:tcPr>
            <w:tcW w:w="1129" w:type="dxa"/>
            <w:tcBorders>
              <w:bottom w:val="single" w:sz="4" w:space="0" w:color="auto"/>
            </w:tcBorders>
          </w:tcPr>
          <w:p w14:paraId="572AF28E" w14:textId="77777777" w:rsidR="008F38CB" w:rsidRPr="008C2474" w:rsidRDefault="008F38CB"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25A81E9C" w14:textId="77777777" w:rsidR="008F38CB" w:rsidRDefault="008F38CB" w:rsidP="00075B4B">
            <w:pPr>
              <w:rPr>
                <w:rFonts w:ascii="Calibri" w:eastAsia="Arial Unicode MS" w:hAnsi="Calibri" w:cs="Calibri"/>
              </w:rPr>
            </w:pPr>
          </w:p>
        </w:tc>
        <w:tc>
          <w:tcPr>
            <w:tcW w:w="8107" w:type="dxa"/>
            <w:gridSpan w:val="3"/>
            <w:tcBorders>
              <w:bottom w:val="single" w:sz="4" w:space="0" w:color="auto"/>
            </w:tcBorders>
          </w:tcPr>
          <w:p w14:paraId="3DAB052A"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64F1E277"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E89D0A3"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7815DC25"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79AB7CF6"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E5DD95" w14:textId="77777777" w:rsidR="008F38CB" w:rsidRPr="008C2474" w:rsidRDefault="008F38CB" w:rsidP="00075B4B">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07726C7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 </w:t>
            </w:r>
          </w:p>
        </w:tc>
      </w:tr>
      <w:tr w:rsidR="008F38CB" w14:paraId="3DAF6F82" w14:textId="77777777" w:rsidTr="00075B4B">
        <w:trPr>
          <w:trHeight w:val="465"/>
        </w:trPr>
        <w:tc>
          <w:tcPr>
            <w:tcW w:w="9236" w:type="dxa"/>
            <w:gridSpan w:val="4"/>
          </w:tcPr>
          <w:p w14:paraId="4907720E" w14:textId="039B0035" w:rsidR="008F38CB" w:rsidRPr="00FF3754" w:rsidRDefault="008F38CB" w:rsidP="00FF3754">
            <w:pPr>
              <w:pStyle w:val="Prrafodelista"/>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tc>
      </w:tr>
      <w:tr w:rsidR="008F38CB" w14:paraId="42D32AB2" w14:textId="77777777" w:rsidTr="00075B4B">
        <w:trPr>
          <w:trHeight w:val="690"/>
        </w:trPr>
        <w:tc>
          <w:tcPr>
            <w:tcW w:w="9236" w:type="dxa"/>
            <w:gridSpan w:val="4"/>
          </w:tcPr>
          <w:p w14:paraId="0E55A1B3" w14:textId="77777777" w:rsidR="008F38CB" w:rsidRDefault="008F38CB" w:rsidP="00075B4B">
            <w:pPr>
              <w:rPr>
                <w:rFonts w:ascii="Calibri" w:hAnsi="Calibri" w:cs="Calibri"/>
                <w:b/>
                <w:bCs/>
              </w:rPr>
            </w:pPr>
            <w:r w:rsidRPr="5927C4FB">
              <w:rPr>
                <w:rFonts w:ascii="Calibri" w:hAnsi="Calibri" w:cs="Calibri"/>
                <w:b/>
                <w:bCs/>
              </w:rPr>
              <w:lastRenderedPageBreak/>
              <w:t>RIESGOS:</w:t>
            </w:r>
          </w:p>
          <w:p w14:paraId="7077E683" w14:textId="21EDDA56" w:rsidR="008F38CB" w:rsidRPr="00FF3754" w:rsidRDefault="008F38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4E6C1B8A" w14:textId="77777777" w:rsidTr="00075B4B">
        <w:trPr>
          <w:trHeight w:val="615"/>
        </w:trPr>
        <w:tc>
          <w:tcPr>
            <w:tcW w:w="9236" w:type="dxa"/>
            <w:gridSpan w:val="4"/>
          </w:tcPr>
          <w:p w14:paraId="3A19D94A" w14:textId="77777777" w:rsidR="008F38CB" w:rsidRDefault="008F38CB" w:rsidP="00075B4B">
            <w:pPr>
              <w:rPr>
                <w:rFonts w:ascii="Calibri" w:hAnsi="Calibri" w:cs="Calibri"/>
                <w:b/>
                <w:bCs/>
              </w:rPr>
            </w:pPr>
            <w:r w:rsidRPr="5927C4FB">
              <w:rPr>
                <w:rFonts w:ascii="Calibri" w:hAnsi="Calibri" w:cs="Calibri"/>
                <w:b/>
                <w:bCs/>
              </w:rPr>
              <w:t>CRITERIOS DE ACEPTACIÓN:</w:t>
            </w:r>
          </w:p>
          <w:p w14:paraId="17F5DEAC" w14:textId="70FF1F69" w:rsidR="008F38CB" w:rsidRPr="00FF3754" w:rsidRDefault="008F38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5E93A836" w14:textId="77777777" w:rsidTr="00075B4B">
        <w:trPr>
          <w:trHeight w:val="600"/>
        </w:trPr>
        <w:tc>
          <w:tcPr>
            <w:tcW w:w="9236" w:type="dxa"/>
            <w:gridSpan w:val="4"/>
          </w:tcPr>
          <w:p w14:paraId="246959AC" w14:textId="77777777" w:rsidR="008F38CB" w:rsidRDefault="008F38CB" w:rsidP="00075B4B">
            <w:pPr>
              <w:rPr>
                <w:rFonts w:ascii="Calibri" w:hAnsi="Calibri" w:cs="Calibri"/>
                <w:b/>
                <w:bCs/>
              </w:rPr>
            </w:pPr>
            <w:r w:rsidRPr="5927C4FB">
              <w:rPr>
                <w:rFonts w:ascii="Calibri" w:hAnsi="Calibri" w:cs="Calibri"/>
                <w:b/>
                <w:bCs/>
              </w:rPr>
              <w:t>PROTOTIPO EXPLORATORIO</w:t>
            </w:r>
          </w:p>
          <w:p w14:paraId="2A24BDD7" w14:textId="3AFFD2F0" w:rsidR="008F38CB" w:rsidRPr="00FF3754" w:rsidRDefault="008F38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bl>
    <w:p w14:paraId="6AA75A98" w14:textId="77777777" w:rsidR="005C2656" w:rsidRDefault="005C2656" w:rsidP="00C0671A">
      <w:pPr>
        <w:ind w:left="2124"/>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77777777" w:rsidR="000419CB" w:rsidRPr="008C2474" w:rsidRDefault="000419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8</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548CCBE2" w14:textId="77777777" w:rsidR="000419CB" w:rsidRDefault="000419CB" w:rsidP="00075B4B">
            <w:pPr>
              <w:rPr>
                <w:rFonts w:ascii="Calibri" w:hAnsi="Calibri" w:cs="Calibri"/>
                <w:b/>
                <w:bCs/>
              </w:rPr>
            </w:pPr>
            <w:r w:rsidRPr="5927C4FB">
              <w:rPr>
                <w:rFonts w:ascii="Calibri" w:hAnsi="Calibri" w:cs="Calibri"/>
                <w:b/>
                <w:bCs/>
              </w:rPr>
              <w:t>REQUERIMIENTOS ESPECIALES - REGLAS DEL NEGOCIO Y DEL SISTEMA:</w:t>
            </w:r>
          </w:p>
          <w:p w14:paraId="38768D45" w14:textId="77777777" w:rsidR="000419CB" w:rsidRPr="00FF3754" w:rsidRDefault="000419CB" w:rsidP="00FF3754">
            <w:pPr>
              <w:pStyle w:val="Prrafodelista"/>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p w14:paraId="371666AF" w14:textId="77777777" w:rsidR="000419CB" w:rsidRDefault="000419CB" w:rsidP="00075B4B">
            <w:pPr>
              <w:pStyle w:val="listparagraph"/>
              <w:ind w:left="0"/>
              <w:rPr>
                <w:rFonts w:ascii="Calibri" w:eastAsia="Arial Unicode MS" w:hAnsi="Calibri" w:cs="Calibri"/>
                <w:i/>
                <w:lang w:val="es-CO" w:eastAsia="en-US"/>
              </w:rPr>
            </w:pPr>
          </w:p>
        </w:tc>
      </w:tr>
      <w:tr w:rsidR="000419CB" w14:paraId="69F1F797" w14:textId="77777777" w:rsidTr="00075B4B">
        <w:trPr>
          <w:trHeight w:val="705"/>
        </w:trPr>
        <w:tc>
          <w:tcPr>
            <w:tcW w:w="9236" w:type="dxa"/>
            <w:gridSpan w:val="4"/>
          </w:tcPr>
          <w:p w14:paraId="28E232BC" w14:textId="77777777" w:rsidR="000419CB" w:rsidRDefault="000419CB" w:rsidP="00075B4B">
            <w:pPr>
              <w:rPr>
                <w:rFonts w:ascii="Calibri" w:hAnsi="Calibri" w:cs="Calibri"/>
                <w:b/>
                <w:bCs/>
              </w:rPr>
            </w:pPr>
            <w:r w:rsidRPr="5927C4FB">
              <w:rPr>
                <w:rFonts w:ascii="Calibri" w:hAnsi="Calibri" w:cs="Calibri"/>
                <w:b/>
                <w:bCs/>
              </w:rPr>
              <w:t>RIESGOS:</w:t>
            </w:r>
          </w:p>
          <w:p w14:paraId="08C11491" w14:textId="77777777" w:rsidR="000419CB" w:rsidRPr="00FF3754" w:rsidRDefault="000419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723EAFFA" w14:textId="77777777" w:rsidR="000419CB" w:rsidRDefault="000419CB" w:rsidP="00075B4B">
            <w:pPr>
              <w:rPr>
                <w:rFonts w:ascii="Calibri" w:eastAsia="Arial Unicode MS" w:hAnsi="Calibri" w:cs="Calibri"/>
                <w:color w:val="800000"/>
              </w:rPr>
            </w:pPr>
          </w:p>
        </w:tc>
      </w:tr>
      <w:tr w:rsidR="000419CB" w14:paraId="79745A07" w14:textId="77777777" w:rsidTr="00075B4B">
        <w:trPr>
          <w:trHeight w:val="744"/>
        </w:trPr>
        <w:tc>
          <w:tcPr>
            <w:tcW w:w="9236" w:type="dxa"/>
            <w:gridSpan w:val="4"/>
          </w:tcPr>
          <w:p w14:paraId="02B439BF" w14:textId="77777777" w:rsidR="000419CB" w:rsidRDefault="000419CB" w:rsidP="00075B4B">
            <w:pPr>
              <w:rPr>
                <w:rFonts w:ascii="Calibri" w:hAnsi="Calibri" w:cs="Calibri"/>
                <w:b/>
                <w:bCs/>
              </w:rPr>
            </w:pPr>
            <w:r w:rsidRPr="5927C4FB">
              <w:rPr>
                <w:rFonts w:ascii="Calibri" w:hAnsi="Calibri" w:cs="Calibri"/>
                <w:b/>
                <w:bCs/>
              </w:rPr>
              <w:lastRenderedPageBreak/>
              <w:t>CRITERIOS DE ACEPTACIÓN:</w:t>
            </w:r>
          </w:p>
          <w:p w14:paraId="5717F85A" w14:textId="77777777" w:rsidR="000419CB" w:rsidRPr="00FF3754" w:rsidRDefault="000419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4D9F75BB" w14:textId="77777777" w:rsidR="000419CB" w:rsidRDefault="000419CB" w:rsidP="00075B4B">
            <w:pPr>
              <w:rPr>
                <w:rFonts w:ascii="Calibri" w:hAnsi="Calibri" w:cs="Calibri"/>
                <w:i/>
                <w:iCs/>
                <w:color w:val="800000"/>
              </w:rPr>
            </w:pPr>
          </w:p>
        </w:tc>
      </w:tr>
      <w:tr w:rsidR="000419CB" w14:paraId="527E2302" w14:textId="77777777" w:rsidTr="00075B4B">
        <w:trPr>
          <w:trHeight w:val="750"/>
        </w:trPr>
        <w:tc>
          <w:tcPr>
            <w:tcW w:w="9236" w:type="dxa"/>
            <w:gridSpan w:val="4"/>
          </w:tcPr>
          <w:p w14:paraId="7FAEA93D" w14:textId="77777777" w:rsidR="000419CB" w:rsidRDefault="000419CB" w:rsidP="00075B4B">
            <w:pPr>
              <w:rPr>
                <w:rFonts w:ascii="Calibri" w:hAnsi="Calibri" w:cs="Calibri"/>
                <w:b/>
                <w:bCs/>
              </w:rPr>
            </w:pPr>
            <w:r w:rsidRPr="5927C4FB">
              <w:rPr>
                <w:rFonts w:ascii="Calibri" w:hAnsi="Calibri" w:cs="Calibri"/>
                <w:b/>
                <w:bCs/>
              </w:rPr>
              <w:t>PROTOTIPO EXPLORATORIO</w:t>
            </w:r>
          </w:p>
          <w:p w14:paraId="6A9F7C2C" w14:textId="77777777" w:rsidR="000419CB" w:rsidRPr="00FF3754" w:rsidRDefault="000419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036B9D4C" w14:textId="77777777" w:rsidR="000419CB" w:rsidRDefault="000419CB" w:rsidP="00075B4B">
            <w:pPr>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lastRenderedPageBreak/>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lastRenderedPageBreak/>
        <w:t>Vista Funcional</w:t>
      </w:r>
      <w:bookmarkEnd w:id="46"/>
      <w:bookmarkEnd w:id="47"/>
      <w:bookmarkEnd w:id="48"/>
      <w:bookmarkEnd w:id="49"/>
      <w:bookmarkEnd w:id="50"/>
    </w:p>
    <w:p w14:paraId="620388E4" w14:textId="77777777" w:rsidR="00C67250" w:rsidRDefault="00C67250" w:rsidP="00D33B7F">
      <w:pPr>
        <w:pStyle w:val="Ttulo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0">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1">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lastRenderedPageBreak/>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lastRenderedPageBreak/>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lastRenderedPageBreak/>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77777777"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CU6</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77777777" w:rsidR="00656783" w:rsidRDefault="00656783" w:rsidP="00075B4B">
            <w:pPr>
              <w:ind w:left="13"/>
              <w:rPr>
                <w:rFonts w:ascii="Calibri" w:hAnsi="Calibri" w:cs="Book Antiqua"/>
                <w:i/>
                <w:iCs/>
              </w:rPr>
            </w:pPr>
            <w:r w:rsidRPr="41947FB1">
              <w:rPr>
                <w:rFonts w:ascii="Calibri" w:hAnsi="Calibri" w:cs="Book Antiqua"/>
                <w:i/>
                <w:iCs/>
              </w:rPr>
              <w:t>DG-6</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77777777" w:rsidR="00656783" w:rsidRDefault="00656783" w:rsidP="00075B4B">
            <w:pPr>
              <w:rPr>
                <w:rFonts w:ascii="Calibri" w:hAnsi="Calibri" w:cs="Book Antiqua"/>
                <w:i/>
                <w:iCs/>
              </w:rPr>
            </w:pPr>
            <w:r w:rsidRPr="41947FB1">
              <w:rPr>
                <w:rFonts w:ascii="Calibri" w:hAnsi="Calibri" w:cs="Book Antiqua"/>
                <w:i/>
                <w:iCs/>
              </w:rPr>
              <w:t>RF 4.1.1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77777777" w:rsidR="00656783" w:rsidRDefault="00656783" w:rsidP="00075B4B">
            <w:pPr>
              <w:rPr>
                <w:rFonts w:ascii="Calibri" w:hAnsi="Calibri" w:cs="Book Antiqua"/>
                <w:i/>
                <w:iCs/>
              </w:rPr>
            </w:pPr>
            <w:r w:rsidRPr="41947FB1">
              <w:rPr>
                <w:rFonts w:ascii="Calibri" w:hAnsi="Calibri" w:cs="Book Antiqua"/>
                <w:i/>
                <w:iCs/>
              </w:rPr>
              <w:t>N/A</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2AA96F17" w:rsidR="00656783" w:rsidRDefault="00656783" w:rsidP="00656783">
      <w:pPr>
        <w:spacing w:line="259" w:lineRule="auto"/>
        <w:jc w:val="center"/>
      </w:pPr>
      <w:r>
        <w:lastRenderedPageBreak/>
        <w:t xml:space="preserve">                 </w:t>
      </w:r>
      <w:r w:rsidR="566E4B8C">
        <w:rPr>
          <w:noProof/>
        </w:rPr>
        <w:drawing>
          <wp:inline distT="0" distB="0" distL="0" distR="0" wp14:anchorId="67D9236E" wp14:editId="0C080FBC">
            <wp:extent cx="6115050" cy="5191126"/>
            <wp:effectExtent l="0" t="0" r="0" b="0"/>
            <wp:docPr id="1887033664" name="Imagen 18870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7033664"/>
                    <pic:cNvPicPr/>
                  </pic:nvPicPr>
                  <pic:blipFill>
                    <a:blip r:embed="rId40">
                      <a:extLst>
                        <a:ext uri="{28A0092B-C50C-407E-A947-70E740481C1C}">
                          <a14:useLocalDpi xmlns:a14="http://schemas.microsoft.com/office/drawing/2010/main" val="0"/>
                        </a:ext>
                      </a:extLst>
                    </a:blip>
                    <a:stretch>
                      <a:fillRect/>
                    </a:stretch>
                  </pic:blipFill>
                  <pic:spPr>
                    <a:xfrm>
                      <a:off x="0" y="0"/>
                      <a:ext cx="6115050" cy="5191126"/>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4E9EDDCF" w:rsidR="00173968" w:rsidRPr="005326CA" w:rsidRDefault="00656783" w:rsidP="005326CA">
      <w:pPr>
        <w:spacing w:line="259" w:lineRule="auto"/>
        <w:jc w:val="center"/>
      </w:pPr>
      <w:r>
        <w:lastRenderedPageBreak/>
        <w:t xml:space="preserve">                  </w:t>
      </w:r>
      <w:r>
        <w:rPr>
          <w:noProof/>
        </w:rPr>
        <w:drawing>
          <wp:inline distT="0" distB="0" distL="0" distR="0" wp14:anchorId="123AF1A6" wp14:editId="6E9B9C3C">
            <wp:extent cx="4977294" cy="3684896"/>
            <wp:effectExtent l="0" t="0" r="0" b="0"/>
            <wp:docPr id="387580110" name="Picture 3875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80110"/>
                    <pic:cNvPicPr/>
                  </pic:nvPicPr>
                  <pic:blipFill>
                    <a:blip r:embed="rId41">
                      <a:extLst>
                        <a:ext uri="{28A0092B-C50C-407E-A947-70E740481C1C}">
                          <a14:useLocalDpi xmlns:a14="http://schemas.microsoft.com/office/drawing/2010/main" val="0"/>
                        </a:ext>
                      </a:extLst>
                    </a:blip>
                    <a:stretch>
                      <a:fillRect/>
                    </a:stretch>
                  </pic:blipFill>
                  <pic:spPr>
                    <a:xfrm>
                      <a:off x="0" y="0"/>
                      <a:ext cx="4977294" cy="3684896"/>
                    </a:xfrm>
                    <a:prstGeom prst="rect">
                      <a:avLst/>
                    </a:prstGeom>
                  </pic:spPr>
                </pic:pic>
              </a:graphicData>
            </a:graphic>
          </wp:inline>
        </w:drawing>
      </w:r>
    </w:p>
    <w:p w14:paraId="3BF571C3" w14:textId="77777777"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CU7:</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77777777" w:rsidR="00656783" w:rsidRDefault="00656783" w:rsidP="00075B4B">
            <w:pPr>
              <w:ind w:left="13"/>
              <w:rPr>
                <w:rFonts w:ascii="Calibri" w:hAnsi="Calibri" w:cs="Book Antiqua"/>
                <w:i/>
                <w:iCs/>
              </w:rPr>
            </w:pPr>
            <w:r w:rsidRPr="3746594B">
              <w:rPr>
                <w:rFonts w:ascii="Calibri" w:hAnsi="Calibri" w:cs="Book Antiqua"/>
                <w:i/>
                <w:iCs/>
              </w:rPr>
              <w:t>DG-7</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77777777" w:rsidR="00656783" w:rsidRDefault="00656783" w:rsidP="00075B4B">
            <w:pPr>
              <w:spacing w:line="259" w:lineRule="auto"/>
              <w:rPr>
                <w:rFonts w:ascii="Calibri" w:eastAsia="Arial Unicode MS" w:hAnsi="Calibri" w:cs="Calibri"/>
              </w:rPr>
            </w:pPr>
            <w:r w:rsidRPr="3746594B">
              <w:rPr>
                <w:rFonts w:ascii="Calibri" w:eastAsia="Arial Unicode MS" w:hAnsi="Calibri" w:cs="Calibri"/>
              </w:rPr>
              <w:t>Actualización de datos y pago por tarjeta</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77777777" w:rsidR="00656783" w:rsidRDefault="00656783" w:rsidP="00656783">
      <w:pPr>
        <w:spacing w:line="259" w:lineRule="auto"/>
        <w:ind w:left="993"/>
        <w:rPr>
          <w:rFonts w:ascii="Calibri" w:eastAsia="Arial Unicode MS" w:hAnsi="Calibri" w:cs="Book Antiqua"/>
          <w:b/>
          <w:bCs/>
          <w:u w:val="single"/>
        </w:rPr>
      </w:pPr>
    </w:p>
    <w:p w14:paraId="6F60DE6A" w14:textId="77777777" w:rsidR="00656783" w:rsidRDefault="00656783" w:rsidP="00656783">
      <w:pPr>
        <w:spacing w:line="259" w:lineRule="auto"/>
        <w:ind w:left="993"/>
        <w:rPr>
          <w:rFonts w:ascii="Calibri" w:hAnsi="Calibri" w:cs="Book Antiqua"/>
          <w:b/>
          <w:bCs/>
          <w:u w:val="single"/>
        </w:rPr>
      </w:pPr>
    </w:p>
    <w:p w14:paraId="72417E71" w14:textId="7ED4D5B6" w:rsidR="00656783" w:rsidRDefault="00656783" w:rsidP="00656783">
      <w:pPr>
        <w:jc w:val="center"/>
      </w:pPr>
      <w:r>
        <w:t xml:space="preserve">  </w:t>
      </w:r>
      <w:r w:rsidR="62236BF2">
        <w:rPr>
          <w:noProof/>
        </w:rPr>
        <w:drawing>
          <wp:inline distT="0" distB="0" distL="0" distR="0" wp14:anchorId="0180B17F" wp14:editId="6B951E81">
            <wp:extent cx="4572000" cy="3143250"/>
            <wp:effectExtent l="0" t="0" r="0" b="0"/>
            <wp:docPr id="195502758" name="Picture 19550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559CB1A8" w14:textId="77777777" w:rsidR="00656783" w:rsidRDefault="00656783" w:rsidP="00656783">
      <w:pPr>
        <w:ind w:left="708"/>
        <w:jc w:val="center"/>
      </w:pPr>
    </w:p>
    <w:p w14:paraId="77585691" w14:textId="77777777" w:rsidR="00656783" w:rsidRDefault="00656783" w:rsidP="00656783">
      <w:pPr>
        <w:jc w:val="center"/>
      </w:pPr>
      <w:r>
        <w:rPr>
          <w:noProof/>
        </w:rPr>
        <w:drawing>
          <wp:inline distT="0" distB="0" distL="0" distR="0" wp14:anchorId="01084C6A" wp14:editId="1C8220B1">
            <wp:extent cx="5193098" cy="2975212"/>
            <wp:effectExtent l="0" t="0" r="7620" b="0"/>
            <wp:docPr id="1580290109" name="Picture 15802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90109"/>
                    <pic:cNvPicPr/>
                  </pic:nvPicPr>
                  <pic:blipFill>
                    <a:blip r:embed="rId43">
                      <a:extLst>
                        <a:ext uri="{28A0092B-C50C-407E-A947-70E740481C1C}">
                          <a14:useLocalDpi xmlns:a14="http://schemas.microsoft.com/office/drawing/2010/main" val="0"/>
                        </a:ext>
                      </a:extLst>
                    </a:blip>
                    <a:stretch>
                      <a:fillRect/>
                    </a:stretch>
                  </pic:blipFill>
                  <pic:spPr>
                    <a:xfrm>
                      <a:off x="0" y="0"/>
                      <a:ext cx="5193098" cy="2975212"/>
                    </a:xfrm>
                    <a:prstGeom prst="rect">
                      <a:avLst/>
                    </a:prstGeom>
                  </pic:spPr>
                </pic:pic>
              </a:graphicData>
            </a:graphic>
          </wp:inline>
        </w:drawing>
      </w:r>
    </w:p>
    <w:p w14:paraId="192AF40E" w14:textId="639142D2" w:rsidR="7783176D" w:rsidRDefault="7783176D" w:rsidP="7783176D">
      <w:pPr>
        <w:jc w:val="center"/>
      </w:pPr>
    </w:p>
    <w:p w14:paraId="76EC3417" w14:textId="73B2A3AB" w:rsidR="3F3CAAB2" w:rsidRDefault="3F3CAAB2" w:rsidP="7783176D">
      <w:pPr>
        <w:jc w:val="center"/>
      </w:pPr>
      <w:r>
        <w:rPr>
          <w:noProof/>
        </w:rPr>
        <w:drawing>
          <wp:inline distT="0" distB="0" distL="0" distR="0" wp14:anchorId="5DA40F65" wp14:editId="2F014381">
            <wp:extent cx="4572000" cy="3429000"/>
            <wp:effectExtent l="0" t="0" r="0" b="0"/>
            <wp:docPr id="359473558" name="Picture 3594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D45677F" w14:textId="77777777"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CU8</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7777777" w:rsidR="00656783" w:rsidRDefault="00656783" w:rsidP="00075B4B">
            <w:pPr>
              <w:ind w:left="13"/>
              <w:rPr>
                <w:rFonts w:ascii="Calibri" w:hAnsi="Calibri" w:cs="Book Antiqua"/>
                <w:i/>
                <w:iCs/>
              </w:rPr>
            </w:pPr>
            <w:r w:rsidRPr="3746594B">
              <w:rPr>
                <w:rFonts w:ascii="Calibri" w:hAnsi="Calibri" w:cs="Book Antiqua"/>
                <w:i/>
                <w:iCs/>
              </w:rPr>
              <w:t>DG-</w:t>
            </w:r>
            <w:r w:rsidRPr="05E68777">
              <w:rPr>
                <w:rFonts w:ascii="Calibri" w:hAnsi="Calibri" w:cs="Book Antiqua"/>
                <w:i/>
                <w:iCs/>
              </w:rPr>
              <w:t>8</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77777777" w:rsidR="00656783" w:rsidRDefault="00656783" w:rsidP="00656783">
      <w:pPr>
        <w:spacing w:line="259" w:lineRule="auto"/>
        <w:ind w:left="708"/>
        <w:rPr>
          <w:rFonts w:ascii="Calibri" w:eastAsia="Arial Unicode MS" w:hAnsi="Calibri" w:cs="Book Antiqua"/>
          <w:b/>
          <w:bCs/>
          <w:u w:val="single"/>
        </w:rPr>
      </w:pPr>
    </w:p>
    <w:p w14:paraId="0DA5F417" w14:textId="347E320C" w:rsidR="00656783" w:rsidRDefault="00656783" w:rsidP="00656783">
      <w:pPr>
        <w:spacing w:line="259" w:lineRule="auto"/>
      </w:pPr>
      <w:r>
        <w:lastRenderedPageBreak/>
        <w:t xml:space="preserve">                     </w:t>
      </w:r>
      <w:r w:rsidR="75CFB12C">
        <w:rPr>
          <w:noProof/>
        </w:rPr>
        <w:drawing>
          <wp:inline distT="0" distB="0" distL="0" distR="0" wp14:anchorId="2ADAD157" wp14:editId="7142DFCF">
            <wp:extent cx="4572000" cy="3343275"/>
            <wp:effectExtent l="0" t="0" r="0" b="0"/>
            <wp:docPr id="554612224" name="Picture 5546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291C1BD" w14:textId="77777777" w:rsidR="00656783" w:rsidRDefault="00656783" w:rsidP="00656783">
      <w:pPr>
        <w:spacing w:line="259" w:lineRule="auto"/>
        <w:ind w:left="708"/>
      </w:pPr>
    </w:p>
    <w:p w14:paraId="1CC25005" w14:textId="01E48350" w:rsidR="00656783" w:rsidRDefault="00656783" w:rsidP="00656783">
      <w:pPr>
        <w:spacing w:line="259" w:lineRule="auto"/>
        <w:jc w:val="center"/>
      </w:pPr>
      <w:r>
        <w:rPr>
          <w:noProof/>
        </w:rPr>
        <w:drawing>
          <wp:inline distT="0" distB="0" distL="0" distR="0" wp14:anchorId="1F95F6CA" wp14:editId="2F5FC1DD">
            <wp:extent cx="5618494" cy="3207223"/>
            <wp:effectExtent l="0" t="0" r="1270" b="0"/>
            <wp:docPr id="639984978" name="Picture 639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84978"/>
                    <pic:cNvPicPr/>
                  </pic:nvPicPr>
                  <pic:blipFill>
                    <a:blip r:embed="rId46">
                      <a:extLst>
                        <a:ext uri="{28A0092B-C50C-407E-A947-70E740481C1C}">
                          <a14:useLocalDpi xmlns:a14="http://schemas.microsoft.com/office/drawing/2010/main" val="0"/>
                        </a:ext>
                      </a:extLst>
                    </a:blip>
                    <a:stretch>
                      <a:fillRect/>
                    </a:stretch>
                  </pic:blipFill>
                  <pic:spPr>
                    <a:xfrm>
                      <a:off x="0" y="0"/>
                      <a:ext cx="5618494" cy="3207223"/>
                    </a:xfrm>
                    <a:prstGeom prst="rect">
                      <a:avLst/>
                    </a:prstGeom>
                  </pic:spPr>
                </pic:pic>
              </a:graphicData>
            </a:graphic>
          </wp:inline>
        </w:drawing>
      </w:r>
    </w:p>
    <w:p w14:paraId="658499EB" w14:textId="3D5595CE" w:rsidR="00656783" w:rsidRDefault="00656783" w:rsidP="00656783">
      <w:pPr>
        <w:ind w:left="708"/>
        <w:jc w:val="center"/>
        <w:rPr>
          <w:rFonts w:ascii="Calibri" w:hAnsi="Calibri" w:cs="Book Antiqua"/>
          <w:i/>
          <w:iCs/>
          <w:color w:val="595959"/>
        </w:rPr>
      </w:pPr>
    </w:p>
    <w:p w14:paraId="1760E751" w14:textId="52F8A8F5" w:rsidR="00E47694" w:rsidRDefault="00E47694" w:rsidP="00656783">
      <w:pPr>
        <w:ind w:left="708"/>
        <w:jc w:val="center"/>
        <w:rPr>
          <w:rFonts w:ascii="Calibri" w:hAnsi="Calibri" w:cs="Book Antiqua"/>
          <w:i/>
          <w:iCs/>
          <w:color w:val="595959"/>
        </w:rPr>
      </w:pPr>
    </w:p>
    <w:p w14:paraId="28769CF7" w14:textId="69708107" w:rsidR="00E47694" w:rsidRDefault="00E47694" w:rsidP="00656783">
      <w:pPr>
        <w:ind w:left="708"/>
        <w:jc w:val="center"/>
        <w:rPr>
          <w:rFonts w:ascii="Calibri" w:hAnsi="Calibri" w:cs="Book Antiqua"/>
          <w:i/>
          <w:iCs/>
          <w:color w:val="595959"/>
        </w:rPr>
      </w:pPr>
    </w:p>
    <w:p w14:paraId="1C12C675" w14:textId="175432F9" w:rsidR="00E47694" w:rsidRDefault="00E47694" w:rsidP="00656783">
      <w:pPr>
        <w:ind w:left="708"/>
        <w:jc w:val="center"/>
        <w:rPr>
          <w:rFonts w:ascii="Calibri" w:hAnsi="Calibri" w:cs="Book Antiqua"/>
          <w:i/>
          <w:iCs/>
          <w:color w:val="595959"/>
        </w:rPr>
      </w:pPr>
    </w:p>
    <w:p w14:paraId="14344457" w14:textId="342E74D4" w:rsidR="00E47694" w:rsidRDefault="00E47694" w:rsidP="00656783">
      <w:pPr>
        <w:ind w:left="708"/>
        <w:jc w:val="center"/>
        <w:rPr>
          <w:rFonts w:ascii="Calibri" w:hAnsi="Calibri" w:cs="Book Antiqua"/>
          <w:i/>
          <w:iCs/>
          <w:color w:val="595959"/>
        </w:rPr>
      </w:pPr>
    </w:p>
    <w:p w14:paraId="7544BDD5" w14:textId="693385E5" w:rsidR="00E47694" w:rsidRDefault="00E47694" w:rsidP="00656783">
      <w:pPr>
        <w:ind w:left="708"/>
        <w:jc w:val="center"/>
        <w:rPr>
          <w:rFonts w:ascii="Calibri" w:hAnsi="Calibri" w:cs="Book Antiqua"/>
          <w:i/>
          <w:iCs/>
          <w:color w:val="595959"/>
        </w:rPr>
      </w:pPr>
    </w:p>
    <w:p w14:paraId="78A48338" w14:textId="5A4B0429" w:rsidR="00E47694" w:rsidRDefault="00E47694" w:rsidP="00656783">
      <w:pPr>
        <w:ind w:left="708"/>
        <w:jc w:val="center"/>
        <w:rPr>
          <w:rFonts w:ascii="Calibri" w:hAnsi="Calibri" w:cs="Book Antiqua"/>
          <w:i/>
          <w:iCs/>
          <w:color w:val="595959"/>
        </w:rPr>
      </w:pPr>
    </w:p>
    <w:p w14:paraId="0AEB8CD0" w14:textId="0985BAF8" w:rsidR="00E47694" w:rsidRDefault="00E47694" w:rsidP="00656783">
      <w:pPr>
        <w:ind w:left="708"/>
        <w:jc w:val="center"/>
        <w:rPr>
          <w:rFonts w:ascii="Calibri" w:hAnsi="Calibri" w:cs="Book Antiqua"/>
          <w:i/>
          <w:iCs/>
          <w:color w:val="595959"/>
        </w:rPr>
      </w:pPr>
    </w:p>
    <w:p w14:paraId="6A62606F" w14:textId="5B1A5FD5" w:rsidR="00E47694" w:rsidRDefault="00E47694" w:rsidP="00656783">
      <w:pPr>
        <w:ind w:left="708"/>
        <w:jc w:val="center"/>
        <w:rPr>
          <w:rFonts w:ascii="Calibri" w:hAnsi="Calibri" w:cs="Book Antiqua"/>
          <w:i/>
          <w:iCs/>
          <w:color w:val="595959"/>
        </w:rPr>
      </w:pPr>
    </w:p>
    <w:p w14:paraId="1DDB6298" w14:textId="0462307F" w:rsidR="00E47694" w:rsidRDefault="00E47694" w:rsidP="00656783">
      <w:pPr>
        <w:ind w:left="708"/>
        <w:jc w:val="cente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1066393C" w14:textId="77777777" w:rsidR="004138F2" w:rsidRDefault="004138F2" w:rsidP="00656783">
      <w:pPr>
        <w:jc w:val="center"/>
        <w:rPr>
          <w:rFonts w:asciiTheme="minorHAnsi" w:hAnsiTheme="minorHAnsi" w:cstheme="minorHAnsi"/>
        </w:rPr>
      </w:pPr>
    </w:p>
    <w:p w14:paraId="0B178BC7" w14:textId="77777777" w:rsidR="004138F2" w:rsidRDefault="004138F2" w:rsidP="00656783">
      <w:pPr>
        <w:jc w:val="center"/>
        <w:rPr>
          <w:rFonts w:asciiTheme="minorHAnsi" w:hAnsiTheme="minorHAnsi" w:cstheme="minorHAnsi"/>
        </w:rPr>
      </w:pPr>
    </w:p>
    <w:p w14:paraId="131FE624" w14:textId="77777777" w:rsidR="004138F2" w:rsidRDefault="004138F2" w:rsidP="00656783">
      <w:pPr>
        <w:jc w:val="center"/>
        <w:rPr>
          <w:rFonts w:asciiTheme="minorHAnsi" w:hAnsiTheme="minorHAnsi" w:cstheme="minorHAnsi"/>
        </w:rPr>
      </w:pPr>
    </w:p>
    <w:p w14:paraId="4D071146" w14:textId="77777777" w:rsidR="004138F2" w:rsidRDefault="004138F2" w:rsidP="00656783">
      <w:pPr>
        <w:jc w:val="center"/>
        <w:rPr>
          <w:rFonts w:asciiTheme="minorHAnsi" w:hAnsiTheme="minorHAnsi" w:cstheme="minorHAnsi"/>
        </w:rPr>
      </w:pPr>
    </w:p>
    <w:p w14:paraId="4902AED8" w14:textId="77777777" w:rsidR="004138F2" w:rsidRDefault="004138F2" w:rsidP="00656783">
      <w:pPr>
        <w:jc w:val="center"/>
        <w:rPr>
          <w:rFonts w:asciiTheme="minorHAnsi" w:hAnsiTheme="minorHAnsi" w:cstheme="minorHAnsi"/>
        </w:rPr>
      </w:pPr>
    </w:p>
    <w:p w14:paraId="508EDC8F" w14:textId="77777777" w:rsidR="004138F2" w:rsidRDefault="004138F2" w:rsidP="00656783">
      <w:pPr>
        <w:jc w:val="center"/>
        <w:rPr>
          <w:rFonts w:asciiTheme="minorHAnsi" w:hAnsiTheme="minorHAnsi" w:cstheme="minorHAnsi"/>
        </w:rPr>
      </w:pPr>
    </w:p>
    <w:p w14:paraId="6C887DFB" w14:textId="77777777" w:rsidR="004138F2" w:rsidRDefault="004138F2" w:rsidP="00656783">
      <w:pPr>
        <w:jc w:val="center"/>
        <w:rPr>
          <w:rFonts w:asciiTheme="minorHAnsi" w:hAnsiTheme="minorHAnsi" w:cstheme="minorHAnsi"/>
        </w:rPr>
      </w:pPr>
    </w:p>
    <w:p w14:paraId="3A7FC0E8" w14:textId="77777777" w:rsidR="004138F2" w:rsidRDefault="004138F2" w:rsidP="00656783">
      <w:pPr>
        <w:jc w:val="center"/>
        <w:rPr>
          <w:rFonts w:asciiTheme="minorHAnsi" w:hAnsiTheme="minorHAnsi" w:cstheme="minorHAnsi"/>
        </w:rPr>
      </w:pPr>
    </w:p>
    <w:p w14:paraId="0C2779B4" w14:textId="77777777" w:rsidR="004138F2" w:rsidRDefault="004138F2" w:rsidP="00656783">
      <w:pPr>
        <w:jc w:val="center"/>
        <w:rPr>
          <w:rFonts w:asciiTheme="minorHAnsi" w:hAnsiTheme="minorHAnsi" w:cstheme="minorHAnsi"/>
        </w:rPr>
      </w:pPr>
    </w:p>
    <w:p w14:paraId="54301F46" w14:textId="77777777" w:rsidR="004138F2" w:rsidRDefault="004138F2" w:rsidP="00656783">
      <w:pPr>
        <w:jc w:val="center"/>
        <w:rPr>
          <w:rFonts w:asciiTheme="minorHAnsi" w:hAnsiTheme="minorHAnsi" w:cstheme="minorHAnsi"/>
        </w:rPr>
      </w:pPr>
    </w:p>
    <w:p w14:paraId="2D18645E" w14:textId="77777777" w:rsidR="004138F2" w:rsidRDefault="004138F2" w:rsidP="00656783">
      <w:pPr>
        <w:jc w:val="center"/>
        <w:rPr>
          <w:rFonts w:asciiTheme="minorHAnsi" w:hAnsiTheme="minorHAnsi" w:cstheme="minorHAnsi"/>
        </w:rPr>
      </w:pPr>
    </w:p>
    <w:p w14:paraId="76035A06" w14:textId="77777777" w:rsidR="004138F2" w:rsidRDefault="004138F2" w:rsidP="00656783">
      <w:pPr>
        <w:jc w:val="center"/>
        <w:rPr>
          <w:rFonts w:asciiTheme="minorHAnsi" w:hAnsiTheme="minorHAnsi" w:cstheme="minorHAnsi"/>
        </w:rPr>
      </w:pPr>
    </w:p>
    <w:p w14:paraId="45F2A9B3" w14:textId="77777777" w:rsidR="004138F2" w:rsidRDefault="004138F2" w:rsidP="00656783">
      <w:pPr>
        <w:jc w:val="center"/>
        <w:rPr>
          <w:rFonts w:asciiTheme="minorHAnsi" w:hAnsiTheme="minorHAnsi" w:cstheme="minorHAnsi"/>
        </w:rPr>
      </w:pPr>
    </w:p>
    <w:p w14:paraId="034EDBA3" w14:textId="77777777" w:rsidR="004138F2" w:rsidRDefault="004138F2" w:rsidP="00656783">
      <w:pPr>
        <w:jc w:val="center"/>
        <w:rPr>
          <w:rFonts w:asciiTheme="minorHAnsi" w:hAnsiTheme="minorHAnsi" w:cstheme="minorHAnsi"/>
        </w:rPr>
      </w:pPr>
    </w:p>
    <w:p w14:paraId="310B1ED2" w14:textId="77777777" w:rsidR="004138F2" w:rsidRDefault="004138F2" w:rsidP="00656783">
      <w:pPr>
        <w:jc w:val="center"/>
        <w:rPr>
          <w:rFonts w:asciiTheme="minorHAnsi" w:hAnsiTheme="minorHAnsi" w:cstheme="minorHAnsi"/>
        </w:rPr>
      </w:pPr>
    </w:p>
    <w:p w14:paraId="2449AF69" w14:textId="77777777" w:rsidR="004138F2" w:rsidRDefault="004138F2" w:rsidP="00656783">
      <w:pPr>
        <w:jc w:val="center"/>
        <w:rPr>
          <w:rFonts w:asciiTheme="minorHAnsi" w:hAnsiTheme="minorHAnsi" w:cstheme="minorHAnsi"/>
        </w:rPr>
      </w:pPr>
    </w:p>
    <w:p w14:paraId="24DD5E75" w14:textId="77777777" w:rsidR="004138F2" w:rsidRDefault="004138F2" w:rsidP="00656783">
      <w:pPr>
        <w:jc w:val="center"/>
        <w:rPr>
          <w:rFonts w:asciiTheme="minorHAnsi" w:hAnsiTheme="minorHAnsi" w:cstheme="minorHAnsi"/>
        </w:rPr>
      </w:pPr>
    </w:p>
    <w:p w14:paraId="77916468" w14:textId="77777777" w:rsidR="004138F2" w:rsidRDefault="004138F2" w:rsidP="00656783">
      <w:pPr>
        <w:jc w:val="center"/>
        <w:rPr>
          <w:rFonts w:asciiTheme="minorHAnsi" w:hAnsiTheme="minorHAnsi" w:cstheme="minorHAnsi"/>
        </w:rPr>
      </w:pPr>
    </w:p>
    <w:p w14:paraId="07F8CB80" w14:textId="77777777" w:rsidR="004138F2" w:rsidRDefault="004138F2" w:rsidP="00656783">
      <w:pPr>
        <w:jc w:val="center"/>
        <w:rPr>
          <w:rFonts w:asciiTheme="minorHAnsi" w:hAnsiTheme="minorHAnsi" w:cstheme="minorHAnsi"/>
        </w:rPr>
      </w:pPr>
    </w:p>
    <w:p w14:paraId="166088A0" w14:textId="77777777" w:rsidR="004138F2" w:rsidRDefault="004138F2" w:rsidP="00656783">
      <w:pPr>
        <w:jc w:val="center"/>
        <w:rPr>
          <w:rFonts w:asciiTheme="minorHAnsi" w:hAnsiTheme="minorHAnsi" w:cstheme="minorHAnsi"/>
        </w:rPr>
      </w:pPr>
    </w:p>
    <w:p w14:paraId="37E74027"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lastRenderedPageBreak/>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lastRenderedPageBreak/>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 xml:space="preserve">El diseño del sistema respeta el Modelo MVC (Model,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lastRenderedPageBreak/>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0A91DA76" w14:textId="77777777" w:rsidR="00B23E8F" w:rsidRPr="00B23E8F" w:rsidRDefault="00B23E8F" w:rsidP="00B23E8F">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1876940C" w14:textId="77777777" w:rsidR="00B23E8F" w:rsidRPr="00B23E8F" w:rsidRDefault="00B23E8F" w:rsidP="00B23E8F">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181A4629" w14:textId="77777777" w:rsidR="00B23E8F" w:rsidRPr="00B23E8F" w:rsidRDefault="00B23E8F" w:rsidP="00B23E8F">
      <w:pPr>
        <w:rPr>
          <w:rFonts w:ascii="Calibri" w:hAnsi="Calibri" w:cs="Calibri"/>
        </w:rPr>
      </w:pP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B23E8F" w14:paraId="1EE795FB"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BB9A082"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B23E8F" w:rsidRPr="00B23E8F" w:rsidRDefault="00B23E8F" w:rsidP="000A393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B23E8F" w:rsidRPr="00B23E8F" w:rsidRDefault="00B23E8F" w:rsidP="000A393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71D1BE"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38846E8" w14:textId="77777777" w:rsidR="00B23E8F" w:rsidRPr="00B23E8F" w:rsidRDefault="00B23E8F" w:rsidP="000A393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E1506CD" w14:textId="77777777" w:rsidR="00B23E8F" w:rsidRPr="00B23E8F" w:rsidRDefault="00B23E8F" w:rsidP="000A393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7B2BC1D"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2800861"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57171F6" w14:textId="77777777" w:rsidR="00B23E8F" w:rsidRPr="00B23E8F" w:rsidRDefault="00B23E8F" w:rsidP="000A393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C2DB18C"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0013720"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9ACBCB7"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2D0762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2515616"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3560725E"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105B09"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E814EC6"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B7C7FC" w14:textId="77777777" w:rsidR="00B23E8F" w:rsidRPr="00B23E8F" w:rsidRDefault="00B23E8F" w:rsidP="000A3930">
            <w:pPr>
              <w:rPr>
                <w:rFonts w:ascii="Calibri" w:hAnsi="Calibri" w:cs="Calibri"/>
              </w:rPr>
            </w:pPr>
          </w:p>
        </w:tc>
      </w:tr>
      <w:tr w:rsidR="00B23E8F" w:rsidRPr="00B23E8F" w14:paraId="2817F522"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64CE586A" w14:textId="77777777" w:rsidR="00B23E8F" w:rsidRPr="00B23E8F"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B22B8EB"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E1CE41D"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5681716"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554A65B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22CABDE"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26CA38B2"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6EDBE5C"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ACA404"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F1D0A10" w14:textId="77777777" w:rsidR="00B23E8F" w:rsidRPr="00B23E8F" w:rsidRDefault="00B23E8F" w:rsidP="000A3930">
            <w:pPr>
              <w:rPr>
                <w:rFonts w:ascii="Calibri" w:hAnsi="Calibri" w:cs="Calibri"/>
              </w:rPr>
            </w:pPr>
          </w:p>
        </w:tc>
      </w:tr>
    </w:tbl>
    <w:p w14:paraId="3A23F3B7" w14:textId="77777777" w:rsidR="00B23E8F" w:rsidRPr="00B23E8F" w:rsidRDefault="00B23E8F"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3202C852" w14:textId="77777777"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E911D" w14:textId="77777777" w:rsidR="000931C5" w:rsidRDefault="000931C5">
      <w:r>
        <w:separator/>
      </w:r>
    </w:p>
  </w:endnote>
  <w:endnote w:type="continuationSeparator" w:id="0">
    <w:p w14:paraId="06FD4E33" w14:textId="77777777" w:rsidR="000931C5" w:rsidRDefault="000931C5">
      <w:r>
        <w:continuationSeparator/>
      </w:r>
    </w:p>
  </w:endnote>
  <w:endnote w:type="continuationNotice" w:id="1">
    <w:p w14:paraId="27BFB0A0" w14:textId="77777777" w:rsidR="000931C5" w:rsidRDefault="000931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A3332F" w:rsidRDefault="00B84BAF">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3DA3CBDC">
            <v:shapetype id="_x0000_t32" coordsize="21600,21600" o:oned="t" filled="f" o:spt="32" path="m,l21600,21600e" w14:anchorId="5A090EBE">
              <v:path fillok="f" arrowok="t" o:connecttype="none"/>
              <o:lock v:ext="edit" shapetype="t"/>
            </v:shapetype>
            <v:shape id="AutoShape 6"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v:shadow color="#868686"/>
            </v:shape>
          </w:pict>
        </mc:Fallback>
      </mc:AlternateContent>
    </w:r>
  </w:p>
  <w:p w14:paraId="6FB12972" w14:textId="77777777"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w:t>
    </w:r>
    <w:r w:rsidR="002B27F7">
      <w:rPr>
        <w:rStyle w:val="Nmerodepgina"/>
        <w:rFonts w:ascii="Calibri" w:hAnsi="Calibri"/>
        <w:snapToGrid w:val="0"/>
        <w:sz w:val="20"/>
        <w:szCs w:val="20"/>
        <w:lang w:val="es-ES_tradnl"/>
      </w:rPr>
      <w:t xml:space="preserve">DETALLADO </w:t>
    </w:r>
    <w:r>
      <w:rPr>
        <w:rStyle w:val="Nmerodepgina"/>
        <w:rFonts w:ascii="Calibri" w:hAnsi="Calibri"/>
        <w:snapToGrid w:val="0"/>
        <w:sz w:val="20"/>
        <w:szCs w:val="20"/>
        <w:lang w:val="es-ES_tradnl"/>
      </w:rPr>
      <w:t>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7A8FDDD7" w14:textId="77777777" w:rsidR="00A3332F" w:rsidRPr="003C470A" w:rsidRDefault="002B27F7">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00A3332F" w:rsidRPr="003C470A">
      <w:rPr>
        <w:rFonts w:ascii="Calibri" w:hAnsi="Calibri" w:cs="Book Antiqua"/>
        <w:b/>
        <w:sz w:val="20"/>
        <w:szCs w:val="20"/>
      </w:rPr>
      <w:tab/>
      <w:t>Página:</w:t>
    </w:r>
    <w:r w:rsidR="00A3332F" w:rsidRPr="003C470A">
      <w:rPr>
        <w:rStyle w:val="Nmerodepgina"/>
        <w:rFonts w:ascii="Calibri" w:hAnsi="Calibri" w:cs="Book Antiqua"/>
        <w:sz w:val="20"/>
        <w:szCs w:val="20"/>
        <w:lang w:val="es-ES_tradnl"/>
      </w:rPr>
      <w:t xml:space="preserve">  </w:t>
    </w:r>
    <w:r w:rsidR="00A3332F" w:rsidRPr="003C470A">
      <w:rPr>
        <w:rStyle w:val="Nmerodepgina"/>
        <w:rFonts w:ascii="Calibri" w:hAnsi="Calibri"/>
        <w:snapToGrid w:val="0"/>
        <w:sz w:val="20"/>
        <w:szCs w:val="20"/>
        <w:lang w:val="es-ES_tradnl"/>
      </w:rPr>
      <w:fldChar w:fldCharType="begin"/>
    </w:r>
    <w:r w:rsidR="00A3332F" w:rsidRPr="003C470A">
      <w:rPr>
        <w:rStyle w:val="Nmerodepgina"/>
        <w:rFonts w:ascii="Calibri" w:hAnsi="Calibri"/>
        <w:snapToGrid w:val="0"/>
        <w:sz w:val="20"/>
        <w:szCs w:val="20"/>
        <w:lang w:val="es-ES_tradnl"/>
      </w:rPr>
      <w:instrText xml:space="preserve"> PAGE  </w:instrText>
    </w:r>
    <w:r w:rsidR="00A3332F" w:rsidRPr="003C470A">
      <w:rPr>
        <w:rStyle w:val="Nmerodepgina"/>
        <w:rFonts w:ascii="Calibri" w:hAnsi="Calibri"/>
        <w:snapToGrid w:val="0"/>
        <w:sz w:val="20"/>
        <w:szCs w:val="20"/>
        <w:lang w:val="es-ES_tradnl"/>
      </w:rPr>
      <w:fldChar w:fldCharType="separate"/>
    </w:r>
    <w:r w:rsidR="00A3332F">
      <w:rPr>
        <w:rStyle w:val="Nmerodepgina"/>
        <w:rFonts w:ascii="Calibri" w:hAnsi="Calibri"/>
        <w:noProof/>
        <w:snapToGrid w:val="0"/>
        <w:sz w:val="20"/>
        <w:szCs w:val="20"/>
        <w:lang w:val="es-ES_tradnl"/>
      </w:rPr>
      <w:t>8</w:t>
    </w:r>
    <w:r w:rsidR="00A3332F" w:rsidRPr="003C470A">
      <w:rPr>
        <w:rStyle w:val="Nmerodepgina"/>
        <w:rFonts w:ascii="Calibri" w:hAnsi="Calibri"/>
        <w:snapToGrid w:val="0"/>
        <w:sz w:val="20"/>
        <w:szCs w:val="20"/>
        <w:lang w:val="es-ES_tradnl"/>
      </w:rPr>
      <w:fldChar w:fldCharType="end"/>
    </w:r>
    <w:r w:rsidR="00A3332F"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15077" w14:textId="77777777" w:rsidR="000931C5" w:rsidRDefault="000931C5">
      <w:r>
        <w:separator/>
      </w:r>
    </w:p>
  </w:footnote>
  <w:footnote w:type="continuationSeparator" w:id="0">
    <w:p w14:paraId="7BBC4BAD" w14:textId="77777777" w:rsidR="000931C5" w:rsidRDefault="000931C5">
      <w:r>
        <w:continuationSeparator/>
      </w:r>
    </w:p>
  </w:footnote>
  <w:footnote w:type="continuationNotice" w:id="1">
    <w:p w14:paraId="6034B962" w14:textId="77777777" w:rsidR="000931C5" w:rsidRDefault="000931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A3332F" w:rsidRDefault="00B84BAF"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61DAB2E8">
      <w:t xml:space="preserve"> </w:t>
    </w:r>
    <w:r w:rsidR="61DAB2E8" w:rsidRPr="15D7EE0B">
      <w:rPr>
        <w:rFonts w:ascii="Calibri" w:hAnsi="Calibri"/>
        <w:b/>
        <w:bCs/>
        <w:sz w:val="20"/>
        <w:szCs w:val="20"/>
      </w:rPr>
      <w:t>Proyecto</w:t>
    </w:r>
    <w:r w:rsidR="61DAB2E8" w:rsidRPr="003C470A">
      <w:rPr>
        <w:rFonts w:ascii="Calibri" w:hAnsi="Calibri"/>
        <w:sz w:val="20"/>
        <w:szCs w:val="20"/>
      </w:rPr>
      <w:t>:</w:t>
    </w:r>
    <w:r w:rsidR="61DAB2E8">
      <w:rPr>
        <w:rFonts w:ascii="Calibri" w:hAnsi="Calibri"/>
        <w:sz w:val="20"/>
        <w:szCs w:val="20"/>
      </w:rPr>
      <w:t xml:space="preserve"> </w:t>
    </w:r>
    <w:r w:rsidR="61DAB2E8" w:rsidRPr="00E94AD0">
      <w:rPr>
        <w:rFonts w:ascii="Calibri" w:hAnsi="Calibri"/>
        <w:sz w:val="20"/>
        <w:szCs w:val="20"/>
      </w:rPr>
      <w:t xml:space="preserve">GESTIÓN </w:t>
    </w:r>
    <w:r w:rsidR="61DAB2E8">
      <w:rPr>
        <w:rFonts w:ascii="Calibri" w:hAnsi="Calibri"/>
        <w:sz w:val="20"/>
        <w:szCs w:val="20"/>
      </w:rPr>
      <w:t>D</w:t>
    </w:r>
    <w:r w:rsidR="61DAB2E8" w:rsidRPr="00E94AD0">
      <w:rPr>
        <w:rFonts w:ascii="Calibri" w:hAnsi="Calibri"/>
        <w:sz w:val="20"/>
        <w:szCs w:val="20"/>
      </w:rPr>
      <w:t>E LA EMPRESA DE RECAUDACIÓN</w:t>
    </w:r>
  </w:p>
  <w:p w14:paraId="1DD75309" w14:textId="6F5CDEE1"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7039A1">
      <w:rPr>
        <w:rFonts w:ascii="Calibri" w:hAnsi="Calibri"/>
        <w:sz w:val="20"/>
        <w:szCs w:val="20"/>
      </w:rPr>
      <w:t>5</w:t>
    </w:r>
    <w:r w:rsidR="00D47237">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7039A1">
      <w:rPr>
        <w:rFonts w:ascii="Calibri" w:hAnsi="Calibri"/>
        <w:sz w:val="20"/>
        <w:szCs w:val="20"/>
      </w:rPr>
      <w:t>COBROS S.A.</w:t>
    </w:r>
  </w:p>
  <w:p w14:paraId="68994C8B" w14:textId="2970CB1C" w:rsidR="00A3332F" w:rsidRDefault="00B84BAF">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90614E8">
            <v:shapetype id="_x0000_t32" coordsize="21600,21600" o:oned="t" filled="f" o:spt="32" path="m,l21600,21600e" w14:anchorId="72AED00F">
              <v:path fillok="f" arrowok="t" o:connecttype="none"/>
              <o:lock v:ext="edit" shapetype="t"/>
            </v:shapetype>
            <v:shape id="AutoShape 7"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5B4B"/>
    <w:rsid w:val="000761A0"/>
    <w:rsid w:val="00082219"/>
    <w:rsid w:val="00082A07"/>
    <w:rsid w:val="000901A2"/>
    <w:rsid w:val="00091EFC"/>
    <w:rsid w:val="000931C5"/>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21821"/>
    <w:rsid w:val="00124863"/>
    <w:rsid w:val="001324E3"/>
    <w:rsid w:val="00132A71"/>
    <w:rsid w:val="00132A9E"/>
    <w:rsid w:val="00134A54"/>
    <w:rsid w:val="00141824"/>
    <w:rsid w:val="00141F0D"/>
    <w:rsid w:val="0014315D"/>
    <w:rsid w:val="0014590F"/>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3516"/>
    <w:rsid w:val="0032504B"/>
    <w:rsid w:val="00327FBB"/>
    <w:rsid w:val="00331FF3"/>
    <w:rsid w:val="00332ADB"/>
    <w:rsid w:val="00335266"/>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A17A5"/>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73684"/>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469C"/>
    <w:rsid w:val="007D67C1"/>
    <w:rsid w:val="007D70CE"/>
    <w:rsid w:val="007D7AD3"/>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70733"/>
    <w:rsid w:val="00870D3C"/>
    <w:rsid w:val="008749A2"/>
    <w:rsid w:val="00877EED"/>
    <w:rsid w:val="00880524"/>
    <w:rsid w:val="00884CAD"/>
    <w:rsid w:val="008A2660"/>
    <w:rsid w:val="008A3A31"/>
    <w:rsid w:val="008A77CE"/>
    <w:rsid w:val="008B21FC"/>
    <w:rsid w:val="008B2B05"/>
    <w:rsid w:val="008C2ABB"/>
    <w:rsid w:val="008C664F"/>
    <w:rsid w:val="008C71F5"/>
    <w:rsid w:val="008D1C63"/>
    <w:rsid w:val="008D4C37"/>
    <w:rsid w:val="008D7F92"/>
    <w:rsid w:val="008E0310"/>
    <w:rsid w:val="008E1D77"/>
    <w:rsid w:val="008E59D2"/>
    <w:rsid w:val="008F0D8F"/>
    <w:rsid w:val="008F295B"/>
    <w:rsid w:val="008F2A47"/>
    <w:rsid w:val="008F35D8"/>
    <w:rsid w:val="008F38CB"/>
    <w:rsid w:val="008F650C"/>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A1927"/>
    <w:rsid w:val="00AA2B17"/>
    <w:rsid w:val="00AA7836"/>
    <w:rsid w:val="00AC0BDF"/>
    <w:rsid w:val="00AC1881"/>
    <w:rsid w:val="00AC462F"/>
    <w:rsid w:val="00AD0217"/>
    <w:rsid w:val="00AD4FD8"/>
    <w:rsid w:val="00AD5B7F"/>
    <w:rsid w:val="00AD5FE0"/>
    <w:rsid w:val="00AD67AC"/>
    <w:rsid w:val="00AE2306"/>
    <w:rsid w:val="00AE62C0"/>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7EC0"/>
    <w:rsid w:val="00C332CC"/>
    <w:rsid w:val="00C46562"/>
    <w:rsid w:val="00C46BA2"/>
    <w:rsid w:val="00C472E7"/>
    <w:rsid w:val="00C505C2"/>
    <w:rsid w:val="00C514B7"/>
    <w:rsid w:val="00C57178"/>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6C37"/>
    <w:rsid w:val="00E27755"/>
    <w:rsid w:val="00E34041"/>
    <w:rsid w:val="00E3446B"/>
    <w:rsid w:val="00E401FB"/>
    <w:rsid w:val="00E4055B"/>
    <w:rsid w:val="00E41218"/>
    <w:rsid w:val="00E41961"/>
    <w:rsid w:val="00E41F22"/>
    <w:rsid w:val="00E4490E"/>
    <w:rsid w:val="00E449D7"/>
    <w:rsid w:val="00E4754E"/>
    <w:rsid w:val="00E47694"/>
    <w:rsid w:val="00E51B0C"/>
    <w:rsid w:val="00E55128"/>
    <w:rsid w:val="00E60099"/>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B1686"/>
    <w:rsid w:val="00EB18BE"/>
    <w:rsid w:val="00EB21CC"/>
    <w:rsid w:val="00EB2ECA"/>
    <w:rsid w:val="00EB4DAA"/>
    <w:rsid w:val="00EB66B3"/>
    <w:rsid w:val="00EC0C16"/>
    <w:rsid w:val="00EC36B5"/>
    <w:rsid w:val="00EC3AF4"/>
    <w:rsid w:val="00EC5BC3"/>
    <w:rsid w:val="00EC653F"/>
    <w:rsid w:val="00ED3A66"/>
    <w:rsid w:val="00EE09D3"/>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0D983873-DE6B-49DF-B9B8-A56F6325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3.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3</TotalTime>
  <Pages>65</Pages>
  <Words>8415</Words>
  <Characters>46287</Characters>
  <Application>Microsoft Office Word</Application>
  <DocSecurity>0</DocSecurity>
  <Lines>385</Lines>
  <Paragraphs>109</Paragraphs>
  <ScaleCrop>false</ScaleCrop>
  <Company/>
  <LinksUpToDate>false</LinksUpToDate>
  <CharactersWithSpaces>54593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Alisson Zambrano</cp:lastModifiedBy>
  <cp:revision>127</cp:revision>
  <cp:lastPrinted>1900-01-01T05:00:00Z</cp:lastPrinted>
  <dcterms:created xsi:type="dcterms:W3CDTF">2021-01-11T22:31:00Z</dcterms:created>
  <dcterms:modified xsi:type="dcterms:W3CDTF">2021-02-28T17:33:00Z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